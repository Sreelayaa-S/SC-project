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AA34" w14:textId="77777777" w:rsidR="00F843EA" w:rsidRDefault="00000000">
      <w:pPr>
        <w:spacing w:before="100"/>
        <w:ind w:left="1625"/>
      </w:pPr>
      <w:r>
        <w:pict w14:anchorId="13BF502B">
          <v:group id="_x0000_s1055" style="position:absolute;left:0;text-align:left;margin-left:23.95pt;margin-top:23.7pt;width:564.3pt;height:744.8pt;z-index:-251662336;mso-position-horizontal-relative:page;mso-position-vertical-relative:page" coordorigin="479,474" coordsize="11286,14896">
            <v:shape id="_x0000_s1059" style="position:absolute;left:490;top:485;width:11265;height:0" coordorigin="490,485" coordsize="11265,0" path="m490,485r11265,e" filled="f" strokeweight=".58pt">
              <v:path arrowok="t"/>
            </v:shape>
            <v:shape id="_x0000_s1058" style="position:absolute;left:485;top:480;width:0;height:14884" coordorigin="485,480" coordsize="0,14884" path="m485,480r,14884e" filled="f" strokeweight=".58pt">
              <v:path arrowok="t"/>
            </v:shape>
            <v:shape id="_x0000_s1057" style="position:absolute;left:11760;top:480;width:0;height:14884" coordorigin="11760,480" coordsize="0,14884" path="m11760,480r,14884e" filled="f" strokeweight=".58pt">
              <v:path arrowok="t"/>
            </v:shape>
            <v:shape id="_x0000_s1056" style="position:absolute;left:490;top:15360;width:11265;height:0" coordorigin="490,15360" coordsize="11265,0" path="m490,15360r11265,e" filled="f" strokeweight=".58pt">
              <v:path arrowok="t"/>
            </v:shape>
            <w10:wrap anchorx="page" anchory="page"/>
          </v:group>
        </w:pict>
      </w:r>
      <w:r w:rsidR="00CB4FF4">
        <w:pict w14:anchorId="2D7349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8pt;height:89.4pt">
            <v:imagedata r:id="rId5" o:title=""/>
          </v:shape>
        </w:pict>
      </w:r>
    </w:p>
    <w:p w14:paraId="49759077" w14:textId="77777777" w:rsidR="00F843EA" w:rsidRDefault="00F843EA">
      <w:pPr>
        <w:spacing w:before="4" w:line="140" w:lineRule="exact"/>
        <w:rPr>
          <w:sz w:val="14"/>
          <w:szCs w:val="14"/>
        </w:rPr>
      </w:pPr>
    </w:p>
    <w:p w14:paraId="3E33FD92" w14:textId="77777777" w:rsidR="00F843EA" w:rsidRDefault="00F843EA">
      <w:pPr>
        <w:spacing w:line="200" w:lineRule="exact"/>
      </w:pPr>
    </w:p>
    <w:p w14:paraId="6B93A9CC" w14:textId="77777777" w:rsidR="00F843EA" w:rsidRDefault="00F843EA">
      <w:pPr>
        <w:spacing w:line="200" w:lineRule="exact"/>
      </w:pPr>
    </w:p>
    <w:p w14:paraId="1AE5D632" w14:textId="77777777" w:rsidR="00F843EA" w:rsidRDefault="00F843EA">
      <w:pPr>
        <w:spacing w:line="200" w:lineRule="exact"/>
      </w:pPr>
    </w:p>
    <w:p w14:paraId="7E5702F8" w14:textId="77777777" w:rsidR="00F843EA" w:rsidRDefault="00F843EA">
      <w:pPr>
        <w:spacing w:line="200" w:lineRule="exact"/>
      </w:pPr>
    </w:p>
    <w:p w14:paraId="6B19D6E2" w14:textId="77777777" w:rsidR="00F843EA" w:rsidRDefault="00000000">
      <w:pPr>
        <w:spacing w:before="15" w:line="360" w:lineRule="auto"/>
        <w:ind w:left="85" w:right="89"/>
        <w:jc w:val="center"/>
        <w:rPr>
          <w:sz w:val="35"/>
          <w:szCs w:val="35"/>
        </w:rPr>
      </w:pPr>
      <w:r>
        <w:rPr>
          <w:b/>
          <w:spacing w:val="1"/>
          <w:sz w:val="35"/>
          <w:szCs w:val="35"/>
        </w:rPr>
        <w:t>DE</w:t>
      </w:r>
      <w:r>
        <w:rPr>
          <w:b/>
          <w:spacing w:val="-3"/>
          <w:sz w:val="35"/>
          <w:szCs w:val="35"/>
        </w:rPr>
        <w:t>P</w:t>
      </w:r>
      <w:r>
        <w:rPr>
          <w:b/>
          <w:spacing w:val="1"/>
          <w:sz w:val="35"/>
          <w:szCs w:val="35"/>
        </w:rPr>
        <w:t>ART</w:t>
      </w:r>
      <w:r>
        <w:rPr>
          <w:b/>
          <w:spacing w:val="-4"/>
          <w:sz w:val="35"/>
          <w:szCs w:val="35"/>
        </w:rPr>
        <w:t>M</w:t>
      </w:r>
      <w:r>
        <w:rPr>
          <w:b/>
          <w:spacing w:val="1"/>
          <w:sz w:val="35"/>
          <w:szCs w:val="35"/>
        </w:rPr>
        <w:t>E</w:t>
      </w:r>
      <w:r>
        <w:rPr>
          <w:b/>
          <w:spacing w:val="-4"/>
          <w:sz w:val="35"/>
          <w:szCs w:val="35"/>
        </w:rPr>
        <w:t>N</w:t>
      </w:r>
      <w:r>
        <w:rPr>
          <w:b/>
          <w:sz w:val="35"/>
          <w:szCs w:val="35"/>
        </w:rPr>
        <w:t>T OF</w:t>
      </w:r>
      <w:r>
        <w:rPr>
          <w:b/>
          <w:spacing w:val="1"/>
          <w:sz w:val="35"/>
          <w:szCs w:val="35"/>
        </w:rPr>
        <w:t xml:space="preserve"> ART</w:t>
      </w:r>
      <w:r>
        <w:rPr>
          <w:b/>
          <w:spacing w:val="-2"/>
          <w:sz w:val="35"/>
          <w:szCs w:val="35"/>
        </w:rPr>
        <w:t>I</w:t>
      </w:r>
      <w:r>
        <w:rPr>
          <w:b/>
          <w:spacing w:val="-3"/>
          <w:sz w:val="35"/>
          <w:szCs w:val="35"/>
        </w:rPr>
        <w:t>F</w:t>
      </w:r>
      <w:r>
        <w:rPr>
          <w:b/>
          <w:spacing w:val="-2"/>
          <w:sz w:val="35"/>
          <w:szCs w:val="35"/>
        </w:rPr>
        <w:t>I</w:t>
      </w:r>
      <w:r>
        <w:rPr>
          <w:b/>
          <w:spacing w:val="1"/>
          <w:sz w:val="35"/>
          <w:szCs w:val="35"/>
        </w:rPr>
        <w:t>C</w:t>
      </w:r>
      <w:r>
        <w:rPr>
          <w:b/>
          <w:spacing w:val="-2"/>
          <w:sz w:val="35"/>
          <w:szCs w:val="35"/>
        </w:rPr>
        <w:t>I</w:t>
      </w:r>
      <w:r>
        <w:rPr>
          <w:b/>
          <w:spacing w:val="1"/>
          <w:sz w:val="35"/>
          <w:szCs w:val="35"/>
        </w:rPr>
        <w:t>A</w:t>
      </w:r>
      <w:r>
        <w:rPr>
          <w:b/>
          <w:sz w:val="35"/>
          <w:szCs w:val="35"/>
        </w:rPr>
        <w:t xml:space="preserve">L </w:t>
      </w:r>
      <w:r>
        <w:rPr>
          <w:b/>
          <w:spacing w:val="-2"/>
          <w:sz w:val="35"/>
          <w:szCs w:val="35"/>
        </w:rPr>
        <w:t>I</w:t>
      </w:r>
      <w:r>
        <w:rPr>
          <w:b/>
          <w:spacing w:val="1"/>
          <w:sz w:val="35"/>
          <w:szCs w:val="35"/>
        </w:rPr>
        <w:t>NT</w:t>
      </w:r>
      <w:r>
        <w:rPr>
          <w:b/>
          <w:spacing w:val="-3"/>
          <w:sz w:val="35"/>
          <w:szCs w:val="35"/>
        </w:rPr>
        <w:t>E</w:t>
      </w:r>
      <w:r>
        <w:rPr>
          <w:b/>
          <w:spacing w:val="1"/>
          <w:sz w:val="35"/>
          <w:szCs w:val="35"/>
        </w:rPr>
        <w:t>LL</w:t>
      </w:r>
      <w:r>
        <w:rPr>
          <w:b/>
          <w:spacing w:val="-2"/>
          <w:sz w:val="35"/>
          <w:szCs w:val="35"/>
        </w:rPr>
        <w:t>I</w:t>
      </w:r>
      <w:r>
        <w:rPr>
          <w:b/>
          <w:sz w:val="35"/>
          <w:szCs w:val="35"/>
        </w:rPr>
        <w:t>G</w:t>
      </w:r>
      <w:r>
        <w:rPr>
          <w:b/>
          <w:spacing w:val="-2"/>
          <w:sz w:val="35"/>
          <w:szCs w:val="35"/>
        </w:rPr>
        <w:t>E</w:t>
      </w:r>
      <w:r>
        <w:rPr>
          <w:b/>
          <w:spacing w:val="1"/>
          <w:sz w:val="35"/>
          <w:szCs w:val="35"/>
        </w:rPr>
        <w:t>NC</w:t>
      </w:r>
      <w:r>
        <w:rPr>
          <w:b/>
          <w:sz w:val="35"/>
          <w:szCs w:val="35"/>
        </w:rPr>
        <w:t xml:space="preserve">E </w:t>
      </w:r>
      <w:r>
        <w:rPr>
          <w:b/>
          <w:spacing w:val="-4"/>
          <w:sz w:val="35"/>
          <w:szCs w:val="35"/>
        </w:rPr>
        <w:t>A</w:t>
      </w:r>
      <w:r>
        <w:rPr>
          <w:b/>
          <w:spacing w:val="1"/>
          <w:sz w:val="35"/>
          <w:szCs w:val="35"/>
        </w:rPr>
        <w:t>N</w:t>
      </w:r>
      <w:r>
        <w:rPr>
          <w:b/>
          <w:sz w:val="35"/>
          <w:szCs w:val="35"/>
        </w:rPr>
        <w:t>D M</w:t>
      </w:r>
      <w:r>
        <w:rPr>
          <w:b/>
          <w:spacing w:val="1"/>
          <w:sz w:val="35"/>
          <w:szCs w:val="35"/>
        </w:rPr>
        <w:t>AC</w:t>
      </w:r>
      <w:r>
        <w:rPr>
          <w:b/>
          <w:sz w:val="35"/>
          <w:szCs w:val="35"/>
        </w:rPr>
        <w:t>HI</w:t>
      </w:r>
      <w:r>
        <w:rPr>
          <w:b/>
          <w:spacing w:val="-4"/>
          <w:sz w:val="35"/>
          <w:szCs w:val="35"/>
        </w:rPr>
        <w:t>N</w:t>
      </w:r>
      <w:r>
        <w:rPr>
          <w:b/>
          <w:sz w:val="35"/>
          <w:szCs w:val="35"/>
        </w:rPr>
        <w:t xml:space="preserve">E </w:t>
      </w:r>
      <w:r>
        <w:rPr>
          <w:b/>
          <w:spacing w:val="1"/>
          <w:sz w:val="35"/>
          <w:szCs w:val="35"/>
        </w:rPr>
        <w:t>LE</w:t>
      </w:r>
      <w:r>
        <w:rPr>
          <w:b/>
          <w:spacing w:val="-4"/>
          <w:sz w:val="35"/>
          <w:szCs w:val="35"/>
        </w:rPr>
        <w:t>A</w:t>
      </w:r>
      <w:r>
        <w:rPr>
          <w:b/>
          <w:spacing w:val="1"/>
          <w:sz w:val="35"/>
          <w:szCs w:val="35"/>
        </w:rPr>
        <w:t>RN</w:t>
      </w:r>
      <w:r>
        <w:rPr>
          <w:b/>
          <w:spacing w:val="-2"/>
          <w:sz w:val="35"/>
          <w:szCs w:val="35"/>
        </w:rPr>
        <w:t>I</w:t>
      </w:r>
      <w:r>
        <w:rPr>
          <w:b/>
          <w:spacing w:val="1"/>
          <w:sz w:val="35"/>
          <w:szCs w:val="35"/>
        </w:rPr>
        <w:t>N</w:t>
      </w:r>
      <w:r>
        <w:rPr>
          <w:b/>
          <w:sz w:val="35"/>
          <w:szCs w:val="35"/>
        </w:rPr>
        <w:t>G</w:t>
      </w:r>
    </w:p>
    <w:p w14:paraId="5955806E" w14:textId="77777777" w:rsidR="00F843EA" w:rsidRDefault="00F843EA">
      <w:pPr>
        <w:spacing w:line="200" w:lineRule="exact"/>
      </w:pPr>
    </w:p>
    <w:p w14:paraId="402CDE31" w14:textId="77777777" w:rsidR="00F843EA" w:rsidRDefault="00F843EA">
      <w:pPr>
        <w:spacing w:line="200" w:lineRule="exact"/>
      </w:pPr>
    </w:p>
    <w:p w14:paraId="1454DCAA" w14:textId="77777777" w:rsidR="00F843EA" w:rsidRDefault="00F843EA">
      <w:pPr>
        <w:spacing w:line="200" w:lineRule="exact"/>
      </w:pPr>
    </w:p>
    <w:p w14:paraId="16A21797" w14:textId="77777777" w:rsidR="00F843EA" w:rsidRDefault="00F843EA">
      <w:pPr>
        <w:spacing w:line="200" w:lineRule="exact"/>
      </w:pPr>
    </w:p>
    <w:p w14:paraId="636FA750" w14:textId="77777777" w:rsidR="00F843EA" w:rsidRDefault="00F843EA">
      <w:pPr>
        <w:spacing w:line="200" w:lineRule="exact"/>
      </w:pPr>
    </w:p>
    <w:p w14:paraId="4D728F63" w14:textId="77777777" w:rsidR="00F843EA" w:rsidRDefault="00F843EA">
      <w:pPr>
        <w:spacing w:line="200" w:lineRule="exact"/>
      </w:pPr>
    </w:p>
    <w:p w14:paraId="3EF3B550" w14:textId="77777777" w:rsidR="00F843EA" w:rsidRDefault="00F843EA">
      <w:pPr>
        <w:spacing w:line="200" w:lineRule="exact"/>
      </w:pPr>
    </w:p>
    <w:p w14:paraId="267F8A91" w14:textId="77777777" w:rsidR="00F843EA" w:rsidRDefault="00F843EA">
      <w:pPr>
        <w:spacing w:line="200" w:lineRule="exact"/>
      </w:pPr>
    </w:p>
    <w:p w14:paraId="05F3A19D" w14:textId="77777777" w:rsidR="00F843EA" w:rsidRDefault="00F843EA">
      <w:pPr>
        <w:spacing w:before="2" w:line="220" w:lineRule="exact"/>
        <w:rPr>
          <w:sz w:val="22"/>
          <w:szCs w:val="22"/>
        </w:rPr>
      </w:pPr>
    </w:p>
    <w:p w14:paraId="6E8BBBB4" w14:textId="77777777" w:rsidR="00F843EA" w:rsidRDefault="00000000">
      <w:pPr>
        <w:ind w:left="1503" w:right="1329"/>
        <w:jc w:val="center"/>
        <w:rPr>
          <w:sz w:val="32"/>
          <w:szCs w:val="32"/>
        </w:rPr>
      </w:pPr>
      <w:r>
        <w:rPr>
          <w:b/>
          <w:sz w:val="35"/>
          <w:szCs w:val="35"/>
        </w:rPr>
        <w:t>CS23432</w:t>
      </w:r>
      <w:r>
        <w:rPr>
          <w:b/>
          <w:spacing w:val="-7"/>
          <w:sz w:val="35"/>
          <w:szCs w:val="35"/>
        </w:rPr>
        <w:t xml:space="preserve"> </w:t>
      </w:r>
      <w:r>
        <w:rPr>
          <w:b/>
          <w:sz w:val="32"/>
          <w:szCs w:val="32"/>
        </w:rPr>
        <w:t>–</w:t>
      </w:r>
      <w:r>
        <w:rPr>
          <w:b/>
          <w:spacing w:val="3"/>
          <w:sz w:val="32"/>
          <w:szCs w:val="32"/>
        </w:rPr>
        <w:t xml:space="preserve"> </w:t>
      </w:r>
      <w:r>
        <w:rPr>
          <w:b/>
          <w:sz w:val="32"/>
          <w:szCs w:val="32"/>
        </w:rPr>
        <w:t>SOFTWARE</w:t>
      </w:r>
      <w:r>
        <w:rPr>
          <w:b/>
          <w:spacing w:val="-1"/>
          <w:sz w:val="32"/>
          <w:szCs w:val="32"/>
        </w:rPr>
        <w:t xml:space="preserve"> </w:t>
      </w:r>
      <w:r>
        <w:rPr>
          <w:b/>
          <w:sz w:val="32"/>
          <w:szCs w:val="32"/>
        </w:rPr>
        <w:t>CONSTRUCTION</w:t>
      </w:r>
    </w:p>
    <w:p w14:paraId="01ACE706" w14:textId="77777777" w:rsidR="00F843EA" w:rsidRDefault="00F843EA">
      <w:pPr>
        <w:spacing w:before="1" w:line="140" w:lineRule="exact"/>
        <w:rPr>
          <w:sz w:val="14"/>
          <w:szCs w:val="14"/>
        </w:rPr>
      </w:pPr>
    </w:p>
    <w:p w14:paraId="612783C1" w14:textId="77777777" w:rsidR="00F843EA" w:rsidRDefault="00000000">
      <w:pPr>
        <w:ind w:left="2953" w:right="3053"/>
        <w:jc w:val="center"/>
        <w:rPr>
          <w:sz w:val="31"/>
          <w:szCs w:val="31"/>
        </w:rPr>
      </w:pPr>
      <w:r>
        <w:rPr>
          <w:b/>
          <w:spacing w:val="1"/>
          <w:sz w:val="31"/>
          <w:szCs w:val="31"/>
        </w:rPr>
        <w:t>(</w:t>
      </w:r>
      <w:r>
        <w:rPr>
          <w:b/>
          <w:sz w:val="31"/>
          <w:szCs w:val="31"/>
        </w:rPr>
        <w:t>R</w:t>
      </w:r>
      <w:r>
        <w:rPr>
          <w:b/>
          <w:spacing w:val="-6"/>
          <w:sz w:val="31"/>
          <w:szCs w:val="31"/>
        </w:rPr>
        <w:t>E</w:t>
      </w:r>
      <w:r>
        <w:rPr>
          <w:b/>
          <w:spacing w:val="2"/>
          <w:sz w:val="31"/>
          <w:szCs w:val="31"/>
        </w:rPr>
        <w:t>G</w:t>
      </w:r>
      <w:r>
        <w:rPr>
          <w:b/>
          <w:sz w:val="31"/>
          <w:szCs w:val="31"/>
        </w:rPr>
        <w:t>U</w:t>
      </w:r>
      <w:r>
        <w:rPr>
          <w:b/>
          <w:spacing w:val="-1"/>
          <w:sz w:val="31"/>
          <w:szCs w:val="31"/>
        </w:rPr>
        <w:t>L</w:t>
      </w:r>
      <w:r>
        <w:rPr>
          <w:b/>
          <w:sz w:val="31"/>
          <w:szCs w:val="31"/>
        </w:rPr>
        <w:t>A</w:t>
      </w:r>
      <w:r>
        <w:rPr>
          <w:b/>
          <w:spacing w:val="-1"/>
          <w:sz w:val="31"/>
          <w:szCs w:val="31"/>
        </w:rPr>
        <w:t>T</w:t>
      </w:r>
      <w:r>
        <w:rPr>
          <w:b/>
          <w:spacing w:val="-6"/>
          <w:sz w:val="31"/>
          <w:szCs w:val="31"/>
        </w:rPr>
        <w:t>I</w:t>
      </w:r>
      <w:r>
        <w:rPr>
          <w:b/>
          <w:spacing w:val="2"/>
          <w:sz w:val="31"/>
          <w:szCs w:val="31"/>
        </w:rPr>
        <w:t>O</w:t>
      </w:r>
      <w:r>
        <w:rPr>
          <w:b/>
          <w:sz w:val="31"/>
          <w:szCs w:val="31"/>
        </w:rPr>
        <w:t>N</w:t>
      </w:r>
      <w:r>
        <w:rPr>
          <w:b/>
          <w:spacing w:val="-5"/>
          <w:sz w:val="31"/>
          <w:szCs w:val="31"/>
        </w:rPr>
        <w:t xml:space="preserve"> </w:t>
      </w:r>
      <w:r>
        <w:rPr>
          <w:b/>
          <w:spacing w:val="2"/>
          <w:sz w:val="31"/>
          <w:szCs w:val="31"/>
        </w:rPr>
        <w:t>2</w:t>
      </w:r>
      <w:r>
        <w:rPr>
          <w:b/>
          <w:spacing w:val="-2"/>
          <w:sz w:val="31"/>
          <w:szCs w:val="31"/>
        </w:rPr>
        <w:t>02</w:t>
      </w:r>
      <w:r>
        <w:rPr>
          <w:b/>
          <w:spacing w:val="2"/>
          <w:sz w:val="31"/>
          <w:szCs w:val="31"/>
        </w:rPr>
        <w:t>3</w:t>
      </w:r>
      <w:r>
        <w:rPr>
          <w:b/>
          <w:sz w:val="31"/>
          <w:szCs w:val="31"/>
        </w:rPr>
        <w:t>)</w:t>
      </w:r>
    </w:p>
    <w:p w14:paraId="43F67442" w14:textId="77777777" w:rsidR="00F843EA" w:rsidRDefault="00000000">
      <w:pPr>
        <w:spacing w:before="17" w:line="480" w:lineRule="atLeast"/>
        <w:ind w:left="2929" w:right="1856" w:hanging="1354"/>
        <w:rPr>
          <w:sz w:val="28"/>
          <w:szCs w:val="28"/>
        </w:rPr>
      </w:pP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JA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AK</w:t>
      </w:r>
      <w:r>
        <w:rPr>
          <w:b/>
          <w:spacing w:val="3"/>
          <w:sz w:val="28"/>
          <w:szCs w:val="28"/>
        </w:rPr>
        <w:t>S</w:t>
      </w:r>
      <w:r>
        <w:rPr>
          <w:b/>
          <w:sz w:val="28"/>
          <w:szCs w:val="28"/>
        </w:rPr>
        <w:t>H</w:t>
      </w:r>
      <w:r>
        <w:rPr>
          <w:b/>
          <w:spacing w:val="5"/>
          <w:sz w:val="28"/>
          <w:szCs w:val="28"/>
        </w:rPr>
        <w:t>M</w:t>
      </w:r>
      <w:r>
        <w:rPr>
          <w:b/>
          <w:sz w:val="28"/>
          <w:szCs w:val="28"/>
        </w:rPr>
        <w:t>I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NG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NG</w:t>
      </w:r>
      <w:r>
        <w:rPr>
          <w:b/>
          <w:spacing w:val="-18"/>
          <w:sz w:val="28"/>
          <w:szCs w:val="28"/>
        </w:rPr>
        <w:t xml:space="preserve"> </w:t>
      </w:r>
      <w:r>
        <w:rPr>
          <w:b/>
          <w:sz w:val="28"/>
          <w:szCs w:val="28"/>
        </w:rPr>
        <w:t>CO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LE</w:t>
      </w:r>
      <w:r>
        <w:rPr>
          <w:b/>
          <w:sz w:val="28"/>
          <w:szCs w:val="28"/>
        </w:rPr>
        <w:t xml:space="preserve">GE </w:t>
      </w:r>
      <w:proofErr w:type="spellStart"/>
      <w:r>
        <w:rPr>
          <w:b/>
          <w:spacing w:val="1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d</w:t>
      </w:r>
      <w:r>
        <w:rPr>
          <w:b/>
          <w:sz w:val="28"/>
          <w:szCs w:val="28"/>
        </w:rPr>
        <w:t>ala</w:t>
      </w:r>
      <w:r>
        <w:rPr>
          <w:b/>
          <w:spacing w:val="-2"/>
          <w:sz w:val="28"/>
          <w:szCs w:val="28"/>
        </w:rPr>
        <w:t>m</w:t>
      </w:r>
      <w:proofErr w:type="spellEnd"/>
      <w:r>
        <w:rPr>
          <w:b/>
          <w:sz w:val="28"/>
          <w:szCs w:val="28"/>
        </w:rPr>
        <w:t>,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nn</w:t>
      </w:r>
      <w:r>
        <w:rPr>
          <w:b/>
          <w:sz w:val="28"/>
          <w:szCs w:val="28"/>
        </w:rPr>
        <w:t>a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-</w:t>
      </w:r>
      <w:r>
        <w:rPr>
          <w:b/>
          <w:sz w:val="28"/>
          <w:szCs w:val="28"/>
        </w:rPr>
        <w:t>602</w:t>
      </w:r>
      <w:r>
        <w:rPr>
          <w:b/>
          <w:spacing w:val="4"/>
          <w:sz w:val="28"/>
          <w:szCs w:val="28"/>
        </w:rPr>
        <w:t>0</w:t>
      </w:r>
      <w:r>
        <w:rPr>
          <w:b/>
          <w:sz w:val="28"/>
          <w:szCs w:val="28"/>
        </w:rPr>
        <w:t>15</w:t>
      </w:r>
    </w:p>
    <w:p w14:paraId="60D6DD18" w14:textId="77777777" w:rsidR="00F843EA" w:rsidRDefault="00F843EA">
      <w:pPr>
        <w:spacing w:before="6" w:line="160" w:lineRule="exact"/>
        <w:rPr>
          <w:sz w:val="17"/>
          <w:szCs w:val="17"/>
        </w:rPr>
      </w:pPr>
    </w:p>
    <w:p w14:paraId="2DECC8BF" w14:textId="77777777" w:rsidR="00F843EA" w:rsidRDefault="00F843EA">
      <w:pPr>
        <w:spacing w:line="200" w:lineRule="exact"/>
      </w:pPr>
    </w:p>
    <w:p w14:paraId="6FDE17DB" w14:textId="77777777" w:rsidR="00F843EA" w:rsidRDefault="00F843EA">
      <w:pPr>
        <w:spacing w:line="200" w:lineRule="exact"/>
      </w:pPr>
    </w:p>
    <w:p w14:paraId="36462FE9" w14:textId="77777777" w:rsidR="00F843EA" w:rsidRDefault="00F843EA">
      <w:pPr>
        <w:spacing w:line="200" w:lineRule="exact"/>
      </w:pPr>
    </w:p>
    <w:p w14:paraId="3DA8C128" w14:textId="77777777" w:rsidR="00F843EA" w:rsidRDefault="00F843EA">
      <w:pPr>
        <w:spacing w:line="200" w:lineRule="exact"/>
      </w:pPr>
    </w:p>
    <w:p w14:paraId="0E06E843" w14:textId="77777777" w:rsidR="00F843EA" w:rsidRDefault="00F843EA">
      <w:pPr>
        <w:spacing w:line="200" w:lineRule="exact"/>
      </w:pPr>
    </w:p>
    <w:p w14:paraId="3A0905D1" w14:textId="77777777" w:rsidR="00F843EA" w:rsidRDefault="00F843EA">
      <w:pPr>
        <w:spacing w:line="200" w:lineRule="exact"/>
      </w:pPr>
    </w:p>
    <w:p w14:paraId="0730F49A" w14:textId="77777777" w:rsidR="00F843EA" w:rsidRDefault="00F843EA">
      <w:pPr>
        <w:spacing w:line="200" w:lineRule="exact"/>
      </w:pPr>
    </w:p>
    <w:p w14:paraId="7C246AF8" w14:textId="77777777" w:rsidR="00F843EA" w:rsidRDefault="00F843EA">
      <w:pPr>
        <w:spacing w:line="200" w:lineRule="exact"/>
      </w:pPr>
    </w:p>
    <w:p w14:paraId="1C28A0AF" w14:textId="2F2A85DE" w:rsidR="00F843EA" w:rsidRDefault="00000000">
      <w:pPr>
        <w:spacing w:before="20"/>
        <w:ind w:left="1625"/>
        <w:rPr>
          <w:sz w:val="32"/>
          <w:szCs w:val="32"/>
        </w:rPr>
      </w:pPr>
      <w:r>
        <w:rPr>
          <w:b/>
          <w:spacing w:val="-2"/>
          <w:sz w:val="32"/>
          <w:szCs w:val="32"/>
        </w:rPr>
        <w:t>N</w:t>
      </w:r>
      <w:r>
        <w:rPr>
          <w:b/>
          <w:spacing w:val="2"/>
          <w:sz w:val="32"/>
          <w:szCs w:val="32"/>
        </w:rPr>
        <w:t>a</w:t>
      </w:r>
      <w:r>
        <w:rPr>
          <w:b/>
          <w:spacing w:val="-9"/>
          <w:sz w:val="32"/>
          <w:szCs w:val="32"/>
        </w:rPr>
        <w:t>m</w:t>
      </w:r>
      <w:r>
        <w:rPr>
          <w:b/>
          <w:spacing w:val="1"/>
          <w:sz w:val="32"/>
          <w:szCs w:val="32"/>
        </w:rPr>
        <w:t>e</w:t>
      </w:r>
      <w:r>
        <w:rPr>
          <w:b/>
          <w:sz w:val="32"/>
          <w:szCs w:val="32"/>
        </w:rPr>
        <w:t xml:space="preserve">: </w:t>
      </w:r>
      <w:r w:rsidR="00CB4FF4">
        <w:rPr>
          <w:b/>
          <w:sz w:val="32"/>
          <w:szCs w:val="32"/>
        </w:rPr>
        <w:t>SREELAYAA S</w:t>
      </w:r>
    </w:p>
    <w:p w14:paraId="5DA92553" w14:textId="77777777" w:rsidR="00F843EA" w:rsidRDefault="00F843EA">
      <w:pPr>
        <w:spacing w:before="4" w:line="180" w:lineRule="exact"/>
        <w:rPr>
          <w:sz w:val="18"/>
          <w:szCs w:val="18"/>
        </w:rPr>
      </w:pPr>
    </w:p>
    <w:p w14:paraId="3D09D37E" w14:textId="02773F39" w:rsidR="00F843EA" w:rsidRDefault="00000000">
      <w:pPr>
        <w:ind w:left="1625"/>
        <w:rPr>
          <w:sz w:val="32"/>
          <w:szCs w:val="32"/>
        </w:rPr>
      </w:pPr>
      <w:r>
        <w:rPr>
          <w:b/>
          <w:spacing w:val="-2"/>
          <w:sz w:val="32"/>
          <w:szCs w:val="32"/>
        </w:rPr>
        <w:t>R</w:t>
      </w:r>
      <w:r>
        <w:rPr>
          <w:b/>
          <w:spacing w:val="1"/>
          <w:sz w:val="32"/>
          <w:szCs w:val="32"/>
        </w:rPr>
        <w:t>e</w:t>
      </w:r>
      <w:r>
        <w:rPr>
          <w:b/>
          <w:spacing w:val="2"/>
          <w:sz w:val="32"/>
          <w:szCs w:val="32"/>
        </w:rPr>
        <w:t>gi</w:t>
      </w:r>
      <w:r>
        <w:rPr>
          <w:b/>
          <w:sz w:val="32"/>
          <w:szCs w:val="32"/>
        </w:rPr>
        <w:t>s</w:t>
      </w:r>
      <w:r>
        <w:rPr>
          <w:b/>
          <w:spacing w:val="-7"/>
          <w:sz w:val="32"/>
          <w:szCs w:val="32"/>
        </w:rPr>
        <w:t>t</w:t>
      </w:r>
      <w:r>
        <w:rPr>
          <w:b/>
          <w:spacing w:val="1"/>
          <w:sz w:val="32"/>
          <w:szCs w:val="32"/>
        </w:rPr>
        <w:t>e</w:t>
      </w:r>
      <w:r>
        <w:rPr>
          <w:b/>
          <w:sz w:val="32"/>
          <w:szCs w:val="32"/>
        </w:rPr>
        <w:t>r</w:t>
      </w:r>
      <w:r>
        <w:rPr>
          <w:b/>
          <w:spacing w:val="2"/>
          <w:sz w:val="32"/>
          <w:szCs w:val="32"/>
        </w:rPr>
        <w:t xml:space="preserve"> </w:t>
      </w:r>
      <w:r>
        <w:rPr>
          <w:b/>
          <w:spacing w:val="-7"/>
          <w:sz w:val="32"/>
          <w:szCs w:val="32"/>
        </w:rPr>
        <w:t>N</w:t>
      </w:r>
      <w:r>
        <w:rPr>
          <w:b/>
          <w:spacing w:val="2"/>
          <w:sz w:val="32"/>
          <w:szCs w:val="32"/>
        </w:rPr>
        <w:t>o</w:t>
      </w:r>
      <w:r>
        <w:rPr>
          <w:b/>
          <w:sz w:val="32"/>
          <w:szCs w:val="32"/>
        </w:rPr>
        <w:t>:</w:t>
      </w:r>
      <w:r>
        <w:rPr>
          <w:b/>
          <w:spacing w:val="-1"/>
          <w:sz w:val="32"/>
          <w:szCs w:val="32"/>
        </w:rPr>
        <w:t xml:space="preserve"> </w:t>
      </w:r>
      <w:r>
        <w:rPr>
          <w:b/>
          <w:sz w:val="32"/>
          <w:szCs w:val="32"/>
        </w:rPr>
        <w:t>211</w:t>
      </w:r>
      <w:r>
        <w:rPr>
          <w:b/>
          <w:spacing w:val="-4"/>
          <w:sz w:val="32"/>
          <w:szCs w:val="32"/>
        </w:rPr>
        <w:t>6</w:t>
      </w:r>
      <w:r>
        <w:rPr>
          <w:b/>
          <w:spacing w:val="2"/>
          <w:sz w:val="32"/>
          <w:szCs w:val="32"/>
        </w:rPr>
        <w:t>2</w:t>
      </w:r>
      <w:r>
        <w:rPr>
          <w:b/>
          <w:spacing w:val="-2"/>
          <w:sz w:val="32"/>
          <w:szCs w:val="32"/>
        </w:rPr>
        <w:t>31</w:t>
      </w:r>
      <w:r>
        <w:rPr>
          <w:b/>
          <w:spacing w:val="2"/>
          <w:sz w:val="32"/>
          <w:szCs w:val="32"/>
        </w:rPr>
        <w:t>50</w:t>
      </w:r>
      <w:r>
        <w:rPr>
          <w:b/>
          <w:spacing w:val="-2"/>
          <w:sz w:val="32"/>
          <w:szCs w:val="32"/>
        </w:rPr>
        <w:t>1</w:t>
      </w:r>
      <w:r>
        <w:rPr>
          <w:b/>
          <w:sz w:val="32"/>
          <w:szCs w:val="32"/>
        </w:rPr>
        <w:t>1</w:t>
      </w:r>
      <w:r w:rsidR="00CB4FF4">
        <w:rPr>
          <w:b/>
          <w:sz w:val="32"/>
          <w:szCs w:val="32"/>
        </w:rPr>
        <w:t>59</w:t>
      </w:r>
    </w:p>
    <w:p w14:paraId="3D0369A8" w14:textId="77777777" w:rsidR="00F843EA" w:rsidRDefault="00F843EA">
      <w:pPr>
        <w:spacing w:before="7" w:line="160" w:lineRule="exact"/>
        <w:rPr>
          <w:sz w:val="17"/>
          <w:szCs w:val="17"/>
        </w:rPr>
      </w:pPr>
    </w:p>
    <w:p w14:paraId="46F9268D" w14:textId="77777777" w:rsidR="00F843EA" w:rsidRDefault="00000000">
      <w:pPr>
        <w:spacing w:line="357" w:lineRule="auto"/>
        <w:ind w:left="1625" w:right="2094"/>
        <w:rPr>
          <w:sz w:val="32"/>
          <w:szCs w:val="32"/>
        </w:rPr>
      </w:pPr>
      <w:r>
        <w:rPr>
          <w:b/>
          <w:spacing w:val="-2"/>
          <w:sz w:val="32"/>
          <w:szCs w:val="32"/>
        </w:rPr>
        <w:t>Y</w:t>
      </w:r>
      <w:r>
        <w:rPr>
          <w:b/>
          <w:spacing w:val="1"/>
          <w:sz w:val="32"/>
          <w:szCs w:val="32"/>
        </w:rPr>
        <w:t>e</w:t>
      </w:r>
      <w:r>
        <w:rPr>
          <w:b/>
          <w:spacing w:val="2"/>
          <w:sz w:val="32"/>
          <w:szCs w:val="32"/>
        </w:rPr>
        <w:t>a</w:t>
      </w:r>
      <w:r>
        <w:rPr>
          <w:b/>
          <w:sz w:val="32"/>
          <w:szCs w:val="32"/>
        </w:rPr>
        <w:t>r</w:t>
      </w:r>
      <w:r>
        <w:rPr>
          <w:b/>
          <w:spacing w:val="-2"/>
          <w:sz w:val="32"/>
          <w:szCs w:val="32"/>
        </w:rPr>
        <w:t xml:space="preserve"> </w:t>
      </w:r>
      <w:r>
        <w:rPr>
          <w:b/>
          <w:sz w:val="32"/>
          <w:szCs w:val="32"/>
        </w:rPr>
        <w:t>/</w:t>
      </w:r>
      <w:r>
        <w:rPr>
          <w:b/>
          <w:spacing w:val="-2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B</w:t>
      </w:r>
      <w:r>
        <w:rPr>
          <w:b/>
          <w:spacing w:val="-4"/>
          <w:sz w:val="32"/>
          <w:szCs w:val="32"/>
        </w:rPr>
        <w:t>r</w:t>
      </w:r>
      <w:r>
        <w:rPr>
          <w:b/>
          <w:spacing w:val="2"/>
          <w:sz w:val="32"/>
          <w:szCs w:val="32"/>
        </w:rPr>
        <w:t>a</w:t>
      </w:r>
      <w:r>
        <w:rPr>
          <w:b/>
          <w:spacing w:val="-1"/>
          <w:sz w:val="32"/>
          <w:szCs w:val="32"/>
        </w:rPr>
        <w:t>n</w:t>
      </w:r>
      <w:r>
        <w:rPr>
          <w:b/>
          <w:spacing w:val="1"/>
          <w:sz w:val="32"/>
          <w:szCs w:val="32"/>
        </w:rPr>
        <w:t>c</w:t>
      </w:r>
      <w:r>
        <w:rPr>
          <w:b/>
          <w:sz w:val="32"/>
          <w:szCs w:val="32"/>
        </w:rPr>
        <w:t>h</w:t>
      </w:r>
      <w:r>
        <w:rPr>
          <w:b/>
          <w:spacing w:val="-5"/>
          <w:sz w:val="32"/>
          <w:szCs w:val="32"/>
        </w:rPr>
        <w:t xml:space="preserve"> </w:t>
      </w:r>
      <w:r>
        <w:rPr>
          <w:b/>
          <w:sz w:val="32"/>
          <w:szCs w:val="32"/>
        </w:rPr>
        <w:t>/</w:t>
      </w:r>
      <w:r>
        <w:rPr>
          <w:b/>
          <w:spacing w:val="2"/>
          <w:sz w:val="32"/>
          <w:szCs w:val="32"/>
        </w:rPr>
        <w:t xml:space="preserve"> </w:t>
      </w:r>
      <w:r>
        <w:rPr>
          <w:b/>
          <w:spacing w:val="-1"/>
          <w:sz w:val="32"/>
          <w:szCs w:val="32"/>
        </w:rPr>
        <w:t>S</w:t>
      </w:r>
      <w:r>
        <w:rPr>
          <w:b/>
          <w:spacing w:val="1"/>
          <w:sz w:val="32"/>
          <w:szCs w:val="32"/>
        </w:rPr>
        <w:t>ec</w:t>
      </w:r>
      <w:r>
        <w:rPr>
          <w:b/>
          <w:spacing w:val="-6"/>
          <w:sz w:val="32"/>
          <w:szCs w:val="32"/>
        </w:rPr>
        <w:t>t</w:t>
      </w:r>
      <w:r>
        <w:rPr>
          <w:b/>
          <w:spacing w:val="2"/>
          <w:sz w:val="32"/>
          <w:szCs w:val="32"/>
        </w:rPr>
        <w:t>io</w:t>
      </w:r>
      <w:r>
        <w:rPr>
          <w:b/>
          <w:spacing w:val="-1"/>
          <w:sz w:val="32"/>
          <w:szCs w:val="32"/>
        </w:rPr>
        <w:t>n</w:t>
      </w:r>
      <w:r>
        <w:rPr>
          <w:b/>
          <w:sz w:val="32"/>
          <w:szCs w:val="32"/>
        </w:rPr>
        <w:t>:</w:t>
      </w:r>
      <w:r>
        <w:rPr>
          <w:b/>
          <w:spacing w:val="-5"/>
          <w:sz w:val="32"/>
          <w:szCs w:val="32"/>
        </w:rPr>
        <w:t xml:space="preserve"> </w:t>
      </w:r>
      <w:r>
        <w:rPr>
          <w:b/>
          <w:spacing w:val="4"/>
          <w:sz w:val="32"/>
          <w:szCs w:val="32"/>
        </w:rPr>
        <w:t>2</w:t>
      </w:r>
      <w:proofErr w:type="spellStart"/>
      <w:r>
        <w:rPr>
          <w:b/>
          <w:spacing w:val="-7"/>
          <w:position w:val="11"/>
          <w:sz w:val="21"/>
          <w:szCs w:val="21"/>
        </w:rPr>
        <w:t>n</w:t>
      </w:r>
      <w:r>
        <w:rPr>
          <w:b/>
          <w:position w:val="11"/>
          <w:sz w:val="21"/>
          <w:szCs w:val="21"/>
        </w:rPr>
        <w:t>d</w:t>
      </w:r>
      <w:proofErr w:type="spellEnd"/>
      <w:r>
        <w:rPr>
          <w:b/>
          <w:spacing w:val="27"/>
          <w:position w:val="11"/>
          <w:sz w:val="21"/>
          <w:szCs w:val="21"/>
        </w:rPr>
        <w:t xml:space="preserve"> </w:t>
      </w:r>
      <w:r>
        <w:rPr>
          <w:b/>
          <w:sz w:val="32"/>
          <w:szCs w:val="32"/>
        </w:rPr>
        <w:t>/</w:t>
      </w:r>
      <w:r>
        <w:rPr>
          <w:b/>
          <w:spacing w:val="3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A</w:t>
      </w:r>
      <w:r>
        <w:rPr>
          <w:b/>
          <w:sz w:val="32"/>
          <w:szCs w:val="32"/>
        </w:rPr>
        <w:t>I</w:t>
      </w:r>
      <w:r>
        <w:rPr>
          <w:b/>
          <w:spacing w:val="-2"/>
          <w:sz w:val="32"/>
          <w:szCs w:val="32"/>
        </w:rPr>
        <w:t>M</w:t>
      </w:r>
      <w:r>
        <w:rPr>
          <w:b/>
          <w:sz w:val="32"/>
          <w:szCs w:val="32"/>
        </w:rPr>
        <w:t>L</w:t>
      </w:r>
      <w:r>
        <w:rPr>
          <w:b/>
          <w:spacing w:val="-2"/>
          <w:sz w:val="32"/>
          <w:szCs w:val="32"/>
        </w:rPr>
        <w:t xml:space="preserve"> </w:t>
      </w:r>
      <w:r>
        <w:rPr>
          <w:b/>
          <w:sz w:val="32"/>
          <w:szCs w:val="32"/>
        </w:rPr>
        <w:t>/</w:t>
      </w:r>
      <w:r>
        <w:rPr>
          <w:b/>
          <w:spacing w:val="-2"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B </w:t>
      </w:r>
      <w:r>
        <w:rPr>
          <w:b/>
          <w:spacing w:val="-1"/>
          <w:sz w:val="32"/>
          <w:szCs w:val="32"/>
        </w:rPr>
        <w:t>S</w:t>
      </w:r>
      <w:r>
        <w:rPr>
          <w:b/>
          <w:spacing w:val="1"/>
          <w:sz w:val="32"/>
          <w:szCs w:val="32"/>
        </w:rPr>
        <w:t>e</w:t>
      </w:r>
      <w:r>
        <w:rPr>
          <w:b/>
          <w:spacing w:val="-9"/>
          <w:sz w:val="32"/>
          <w:szCs w:val="32"/>
        </w:rPr>
        <w:t>m</w:t>
      </w:r>
      <w:r>
        <w:rPr>
          <w:b/>
          <w:spacing w:val="1"/>
          <w:sz w:val="32"/>
          <w:szCs w:val="32"/>
        </w:rPr>
        <w:t>e</w:t>
      </w:r>
      <w:r>
        <w:rPr>
          <w:b/>
          <w:sz w:val="32"/>
          <w:szCs w:val="32"/>
        </w:rPr>
        <w:t>s</w:t>
      </w:r>
      <w:r>
        <w:rPr>
          <w:b/>
          <w:spacing w:val="-2"/>
          <w:sz w:val="32"/>
          <w:szCs w:val="32"/>
        </w:rPr>
        <w:t>t</w:t>
      </w:r>
      <w:r>
        <w:rPr>
          <w:b/>
          <w:spacing w:val="1"/>
          <w:sz w:val="32"/>
          <w:szCs w:val="32"/>
        </w:rPr>
        <w:t>er</w:t>
      </w:r>
      <w:r>
        <w:rPr>
          <w:b/>
          <w:sz w:val="32"/>
          <w:szCs w:val="32"/>
        </w:rPr>
        <w:t>: IV</w:t>
      </w:r>
    </w:p>
    <w:p w14:paraId="5F48C4DD" w14:textId="77777777" w:rsidR="00F843EA" w:rsidRDefault="00000000">
      <w:pPr>
        <w:spacing w:before="10"/>
        <w:ind w:left="1625"/>
        <w:rPr>
          <w:sz w:val="32"/>
          <w:szCs w:val="32"/>
        </w:rPr>
        <w:sectPr w:rsidR="00F843EA">
          <w:type w:val="continuous"/>
          <w:pgSz w:w="12240" w:h="15840"/>
          <w:pgMar w:top="1340" w:right="1560" w:bottom="280" w:left="1560" w:header="720" w:footer="720" w:gutter="0"/>
          <w:cols w:space="720"/>
        </w:sectPr>
      </w:pPr>
      <w:r>
        <w:rPr>
          <w:b/>
          <w:spacing w:val="-2"/>
          <w:sz w:val="32"/>
          <w:szCs w:val="32"/>
        </w:rPr>
        <w:t>A</w:t>
      </w:r>
      <w:r>
        <w:rPr>
          <w:b/>
          <w:spacing w:val="1"/>
          <w:sz w:val="32"/>
          <w:szCs w:val="32"/>
        </w:rPr>
        <w:t>c</w:t>
      </w:r>
      <w:r>
        <w:rPr>
          <w:b/>
          <w:spacing w:val="2"/>
          <w:sz w:val="32"/>
          <w:szCs w:val="32"/>
        </w:rPr>
        <w:t>a</w:t>
      </w:r>
      <w:r>
        <w:rPr>
          <w:b/>
          <w:spacing w:val="-1"/>
          <w:sz w:val="32"/>
          <w:szCs w:val="32"/>
        </w:rPr>
        <w:t>d</w:t>
      </w:r>
      <w:r>
        <w:rPr>
          <w:b/>
          <w:spacing w:val="1"/>
          <w:sz w:val="32"/>
          <w:szCs w:val="32"/>
        </w:rPr>
        <w:t>e</w:t>
      </w:r>
      <w:r>
        <w:rPr>
          <w:b/>
          <w:spacing w:val="-9"/>
          <w:sz w:val="32"/>
          <w:szCs w:val="32"/>
        </w:rPr>
        <w:t>m</w:t>
      </w:r>
      <w:r>
        <w:rPr>
          <w:b/>
          <w:spacing w:val="2"/>
          <w:sz w:val="32"/>
          <w:szCs w:val="32"/>
        </w:rPr>
        <w:t>i</w:t>
      </w:r>
      <w:r>
        <w:rPr>
          <w:b/>
          <w:sz w:val="32"/>
          <w:szCs w:val="32"/>
        </w:rPr>
        <w:t>c</w:t>
      </w:r>
      <w:r>
        <w:rPr>
          <w:b/>
          <w:spacing w:val="2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Y</w:t>
      </w:r>
      <w:r>
        <w:rPr>
          <w:b/>
          <w:spacing w:val="-4"/>
          <w:sz w:val="32"/>
          <w:szCs w:val="32"/>
        </w:rPr>
        <w:t>e</w:t>
      </w:r>
      <w:r>
        <w:rPr>
          <w:b/>
          <w:spacing w:val="2"/>
          <w:sz w:val="32"/>
          <w:szCs w:val="32"/>
        </w:rPr>
        <w:t>a</w:t>
      </w:r>
      <w:r>
        <w:rPr>
          <w:b/>
          <w:spacing w:val="1"/>
          <w:sz w:val="32"/>
          <w:szCs w:val="32"/>
        </w:rPr>
        <w:t>r</w:t>
      </w:r>
      <w:r>
        <w:rPr>
          <w:b/>
          <w:sz w:val="32"/>
          <w:szCs w:val="32"/>
        </w:rPr>
        <w:t>:</w:t>
      </w:r>
      <w:r>
        <w:rPr>
          <w:b/>
          <w:spacing w:val="-5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20</w:t>
      </w:r>
      <w:r>
        <w:rPr>
          <w:b/>
          <w:spacing w:val="2"/>
          <w:sz w:val="32"/>
          <w:szCs w:val="32"/>
        </w:rPr>
        <w:t>2</w:t>
      </w:r>
      <w:r>
        <w:rPr>
          <w:b/>
          <w:sz w:val="32"/>
          <w:szCs w:val="32"/>
        </w:rPr>
        <w:t>4</w:t>
      </w:r>
      <w:r>
        <w:rPr>
          <w:b/>
          <w:spacing w:val="4"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- </w:t>
      </w:r>
      <w:r>
        <w:rPr>
          <w:b/>
          <w:spacing w:val="-2"/>
          <w:sz w:val="32"/>
          <w:szCs w:val="32"/>
        </w:rPr>
        <w:t>20</w:t>
      </w:r>
      <w:r>
        <w:rPr>
          <w:b/>
          <w:spacing w:val="2"/>
          <w:sz w:val="32"/>
          <w:szCs w:val="32"/>
        </w:rPr>
        <w:t>2</w:t>
      </w:r>
      <w:r>
        <w:rPr>
          <w:b/>
          <w:sz w:val="32"/>
          <w:szCs w:val="32"/>
        </w:rPr>
        <w:t>5</w:t>
      </w:r>
    </w:p>
    <w:p w14:paraId="05B543BB" w14:textId="77777777" w:rsidR="00F843EA" w:rsidRDefault="00000000">
      <w:pPr>
        <w:spacing w:before="48"/>
        <w:ind w:left="1787"/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RAJALA</w:t>
      </w:r>
      <w:r>
        <w:rPr>
          <w:b/>
          <w:spacing w:val="4"/>
          <w:sz w:val="36"/>
          <w:szCs w:val="36"/>
        </w:rPr>
        <w:t>K</w:t>
      </w:r>
      <w:r>
        <w:rPr>
          <w:b/>
          <w:spacing w:val="-1"/>
          <w:sz w:val="36"/>
          <w:szCs w:val="36"/>
        </w:rPr>
        <w:t>S</w:t>
      </w:r>
      <w:r>
        <w:rPr>
          <w:b/>
          <w:spacing w:val="1"/>
          <w:sz w:val="36"/>
          <w:szCs w:val="36"/>
        </w:rPr>
        <w:t>H</w:t>
      </w:r>
      <w:r>
        <w:rPr>
          <w:b/>
          <w:spacing w:val="2"/>
          <w:sz w:val="36"/>
          <w:szCs w:val="36"/>
        </w:rPr>
        <w:t>M</w:t>
      </w:r>
      <w:r>
        <w:rPr>
          <w:b/>
          <w:sz w:val="36"/>
          <w:szCs w:val="36"/>
        </w:rPr>
        <w:t>I</w:t>
      </w:r>
      <w:r>
        <w:rPr>
          <w:b/>
          <w:spacing w:val="-27"/>
          <w:sz w:val="36"/>
          <w:szCs w:val="36"/>
        </w:rPr>
        <w:t xml:space="preserve"> </w:t>
      </w:r>
      <w:r>
        <w:rPr>
          <w:b/>
          <w:sz w:val="36"/>
          <w:szCs w:val="36"/>
        </w:rPr>
        <w:t>EN</w:t>
      </w:r>
      <w:r>
        <w:rPr>
          <w:b/>
          <w:spacing w:val="1"/>
          <w:sz w:val="36"/>
          <w:szCs w:val="36"/>
        </w:rPr>
        <w:t>G</w:t>
      </w:r>
      <w:r>
        <w:rPr>
          <w:b/>
          <w:spacing w:val="-1"/>
          <w:sz w:val="36"/>
          <w:szCs w:val="36"/>
        </w:rPr>
        <w:t>I</w:t>
      </w:r>
      <w:r>
        <w:rPr>
          <w:b/>
          <w:sz w:val="36"/>
          <w:szCs w:val="36"/>
        </w:rPr>
        <w:t>NEER</w:t>
      </w:r>
      <w:r>
        <w:rPr>
          <w:b/>
          <w:spacing w:val="-1"/>
          <w:sz w:val="36"/>
          <w:szCs w:val="36"/>
        </w:rPr>
        <w:t>I</w:t>
      </w:r>
      <w:r>
        <w:rPr>
          <w:b/>
          <w:sz w:val="36"/>
          <w:szCs w:val="36"/>
        </w:rPr>
        <w:t>NG</w:t>
      </w:r>
      <w:r>
        <w:rPr>
          <w:b/>
          <w:spacing w:val="-23"/>
          <w:sz w:val="36"/>
          <w:szCs w:val="36"/>
        </w:rPr>
        <w:t xml:space="preserve"> </w:t>
      </w:r>
      <w:r>
        <w:rPr>
          <w:b/>
          <w:sz w:val="36"/>
          <w:szCs w:val="36"/>
        </w:rPr>
        <w:t>C</w:t>
      </w:r>
      <w:r>
        <w:rPr>
          <w:b/>
          <w:spacing w:val="1"/>
          <w:sz w:val="36"/>
          <w:szCs w:val="36"/>
        </w:rPr>
        <w:t>O</w:t>
      </w:r>
      <w:r>
        <w:rPr>
          <w:b/>
          <w:sz w:val="36"/>
          <w:szCs w:val="36"/>
        </w:rPr>
        <w:t>LLE</w:t>
      </w:r>
      <w:r>
        <w:rPr>
          <w:b/>
          <w:spacing w:val="1"/>
          <w:sz w:val="36"/>
          <w:szCs w:val="36"/>
        </w:rPr>
        <w:t>G</w:t>
      </w:r>
      <w:r>
        <w:rPr>
          <w:b/>
          <w:sz w:val="36"/>
          <w:szCs w:val="36"/>
        </w:rPr>
        <w:t>E</w:t>
      </w:r>
    </w:p>
    <w:p w14:paraId="15F41090" w14:textId="77777777" w:rsidR="00F843EA" w:rsidRDefault="00F843EA">
      <w:pPr>
        <w:spacing w:before="5" w:line="180" w:lineRule="exact"/>
        <w:rPr>
          <w:sz w:val="18"/>
          <w:szCs w:val="18"/>
        </w:rPr>
      </w:pPr>
    </w:p>
    <w:p w14:paraId="4F2C1D8F" w14:textId="77777777" w:rsidR="00F843EA" w:rsidRDefault="00000000">
      <w:pPr>
        <w:ind w:left="3038"/>
        <w:rPr>
          <w:sz w:val="56"/>
          <w:szCs w:val="56"/>
        </w:rPr>
      </w:pPr>
      <w:r>
        <w:pict w14:anchorId="3AD3CEB5">
          <v:group id="_x0000_s1052" style="position:absolute;left:0;text-align:left;margin-left:231.85pt;margin-top:62.4pt;width:135.1pt;height:0;z-index:-251661312;mso-position-horizontal-relative:page" coordorigin="4637,1248" coordsize="2702,0">
            <v:shape id="_x0000_s1053" style="position:absolute;left:4637;top:1248;width:2702;height:0" coordorigin="4637,1248" coordsize="2702,0" path="m4637,1248r2702,e" filled="f" strokeweight=".94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-1"/>
          <w:sz w:val="56"/>
          <w:szCs w:val="56"/>
        </w:rPr>
        <w:t>[</w:t>
      </w:r>
      <w:r>
        <w:rPr>
          <w:spacing w:val="3"/>
          <w:sz w:val="56"/>
          <w:szCs w:val="56"/>
        </w:rPr>
        <w:t>A</w:t>
      </w:r>
      <w:r>
        <w:rPr>
          <w:sz w:val="56"/>
          <w:szCs w:val="56"/>
        </w:rPr>
        <w:t>U</w:t>
      </w:r>
      <w:r>
        <w:rPr>
          <w:spacing w:val="-10"/>
          <w:sz w:val="56"/>
          <w:szCs w:val="56"/>
        </w:rPr>
        <w:t>T</w:t>
      </w:r>
      <w:r>
        <w:rPr>
          <w:spacing w:val="2"/>
          <w:sz w:val="56"/>
          <w:szCs w:val="56"/>
        </w:rPr>
        <w:t>O</w:t>
      </w:r>
      <w:r>
        <w:rPr>
          <w:spacing w:val="3"/>
          <w:sz w:val="56"/>
          <w:szCs w:val="56"/>
        </w:rPr>
        <w:t>N</w:t>
      </w:r>
      <w:r>
        <w:rPr>
          <w:sz w:val="56"/>
          <w:szCs w:val="56"/>
        </w:rPr>
        <w:t>O</w:t>
      </w:r>
      <w:r>
        <w:rPr>
          <w:spacing w:val="3"/>
          <w:sz w:val="56"/>
          <w:szCs w:val="56"/>
        </w:rPr>
        <w:t>M</w:t>
      </w:r>
      <w:r>
        <w:rPr>
          <w:sz w:val="56"/>
          <w:szCs w:val="56"/>
        </w:rPr>
        <w:t>OU</w:t>
      </w:r>
      <w:r>
        <w:rPr>
          <w:spacing w:val="2"/>
          <w:sz w:val="56"/>
          <w:szCs w:val="56"/>
        </w:rPr>
        <w:t>S</w:t>
      </w:r>
      <w:r>
        <w:rPr>
          <w:sz w:val="56"/>
          <w:szCs w:val="56"/>
        </w:rPr>
        <w:t>]</w:t>
      </w:r>
    </w:p>
    <w:p w14:paraId="6A76C818" w14:textId="77777777" w:rsidR="00F843EA" w:rsidRDefault="00F843EA">
      <w:pPr>
        <w:spacing w:before="5" w:line="120" w:lineRule="exact"/>
        <w:rPr>
          <w:sz w:val="13"/>
          <w:szCs w:val="13"/>
        </w:rPr>
      </w:pPr>
    </w:p>
    <w:p w14:paraId="69E7360E" w14:textId="77777777" w:rsidR="00F843EA" w:rsidRDefault="00000000">
      <w:pPr>
        <w:ind w:left="1365" w:right="743"/>
        <w:jc w:val="center"/>
        <w:rPr>
          <w:sz w:val="34"/>
          <w:szCs w:val="34"/>
        </w:rPr>
      </w:pPr>
      <w:r>
        <w:rPr>
          <w:b/>
          <w:spacing w:val="2"/>
          <w:sz w:val="34"/>
          <w:szCs w:val="34"/>
        </w:rPr>
        <w:t>R</w:t>
      </w:r>
      <w:r>
        <w:rPr>
          <w:b/>
          <w:spacing w:val="-1"/>
          <w:sz w:val="34"/>
          <w:szCs w:val="34"/>
        </w:rPr>
        <w:t>A</w:t>
      </w:r>
      <w:r>
        <w:rPr>
          <w:b/>
          <w:sz w:val="34"/>
          <w:szCs w:val="34"/>
        </w:rPr>
        <w:t>J</w:t>
      </w:r>
      <w:r>
        <w:rPr>
          <w:b/>
          <w:spacing w:val="-1"/>
          <w:sz w:val="34"/>
          <w:szCs w:val="34"/>
        </w:rPr>
        <w:t>A</w:t>
      </w:r>
      <w:r>
        <w:rPr>
          <w:b/>
          <w:spacing w:val="1"/>
          <w:sz w:val="34"/>
          <w:szCs w:val="34"/>
        </w:rPr>
        <w:t>L</w:t>
      </w:r>
      <w:r>
        <w:rPr>
          <w:b/>
          <w:spacing w:val="2"/>
          <w:sz w:val="34"/>
          <w:szCs w:val="34"/>
        </w:rPr>
        <w:t>A</w:t>
      </w:r>
      <w:r>
        <w:rPr>
          <w:b/>
          <w:spacing w:val="-1"/>
          <w:sz w:val="34"/>
          <w:szCs w:val="34"/>
        </w:rPr>
        <w:t>K</w:t>
      </w:r>
      <w:r>
        <w:rPr>
          <w:b/>
          <w:sz w:val="34"/>
          <w:szCs w:val="34"/>
        </w:rPr>
        <w:t>S</w:t>
      </w:r>
      <w:r>
        <w:rPr>
          <w:b/>
          <w:spacing w:val="-1"/>
          <w:sz w:val="34"/>
          <w:szCs w:val="34"/>
        </w:rPr>
        <w:t>H</w:t>
      </w:r>
      <w:r>
        <w:rPr>
          <w:b/>
          <w:spacing w:val="-2"/>
          <w:sz w:val="34"/>
          <w:szCs w:val="34"/>
        </w:rPr>
        <w:t>M</w:t>
      </w:r>
      <w:r>
        <w:rPr>
          <w:b/>
          <w:sz w:val="34"/>
          <w:szCs w:val="34"/>
        </w:rPr>
        <w:t>I</w:t>
      </w:r>
      <w:r>
        <w:rPr>
          <w:b/>
          <w:spacing w:val="1"/>
          <w:sz w:val="34"/>
          <w:szCs w:val="34"/>
        </w:rPr>
        <w:t xml:space="preserve"> </w:t>
      </w:r>
      <w:r>
        <w:rPr>
          <w:b/>
          <w:spacing w:val="-1"/>
          <w:sz w:val="34"/>
          <w:szCs w:val="34"/>
        </w:rPr>
        <w:t>N</w:t>
      </w:r>
      <w:r>
        <w:rPr>
          <w:b/>
          <w:spacing w:val="2"/>
          <w:sz w:val="34"/>
          <w:szCs w:val="34"/>
        </w:rPr>
        <w:t>A</w:t>
      </w:r>
      <w:r>
        <w:rPr>
          <w:b/>
          <w:spacing w:val="-1"/>
          <w:sz w:val="34"/>
          <w:szCs w:val="34"/>
        </w:rPr>
        <w:t>GAR</w:t>
      </w:r>
      <w:r>
        <w:rPr>
          <w:b/>
          <w:sz w:val="34"/>
          <w:szCs w:val="34"/>
        </w:rPr>
        <w:t>,</w:t>
      </w:r>
      <w:r>
        <w:rPr>
          <w:b/>
          <w:spacing w:val="-4"/>
          <w:sz w:val="34"/>
          <w:szCs w:val="34"/>
        </w:rPr>
        <w:t xml:space="preserve"> </w:t>
      </w:r>
      <w:r>
        <w:rPr>
          <w:b/>
          <w:spacing w:val="1"/>
          <w:sz w:val="34"/>
          <w:szCs w:val="34"/>
        </w:rPr>
        <w:t>T</w:t>
      </w:r>
      <w:r>
        <w:rPr>
          <w:b/>
          <w:spacing w:val="-3"/>
          <w:sz w:val="34"/>
          <w:szCs w:val="34"/>
        </w:rPr>
        <w:t>H</w:t>
      </w:r>
      <w:r>
        <w:rPr>
          <w:b/>
          <w:spacing w:val="-1"/>
          <w:sz w:val="34"/>
          <w:szCs w:val="34"/>
        </w:rPr>
        <w:t>A</w:t>
      </w:r>
      <w:r>
        <w:rPr>
          <w:b/>
          <w:spacing w:val="2"/>
          <w:sz w:val="34"/>
          <w:szCs w:val="34"/>
        </w:rPr>
        <w:t>N</w:t>
      </w:r>
      <w:r>
        <w:rPr>
          <w:b/>
          <w:spacing w:val="-1"/>
          <w:sz w:val="34"/>
          <w:szCs w:val="34"/>
        </w:rPr>
        <w:t>DA</w:t>
      </w:r>
      <w:r>
        <w:rPr>
          <w:b/>
          <w:spacing w:val="1"/>
          <w:sz w:val="34"/>
          <w:szCs w:val="34"/>
        </w:rPr>
        <w:t>L</w:t>
      </w:r>
      <w:r>
        <w:rPr>
          <w:b/>
          <w:spacing w:val="-1"/>
          <w:sz w:val="34"/>
          <w:szCs w:val="34"/>
        </w:rPr>
        <w:t>A</w:t>
      </w:r>
      <w:r>
        <w:rPr>
          <w:b/>
          <w:sz w:val="34"/>
          <w:szCs w:val="34"/>
        </w:rPr>
        <w:t>M</w:t>
      </w:r>
      <w:r>
        <w:rPr>
          <w:b/>
          <w:spacing w:val="2"/>
          <w:sz w:val="34"/>
          <w:szCs w:val="34"/>
        </w:rPr>
        <w:t xml:space="preserve"> </w:t>
      </w:r>
      <w:r>
        <w:rPr>
          <w:b/>
          <w:sz w:val="34"/>
          <w:szCs w:val="34"/>
        </w:rPr>
        <w:t>– 602 105</w:t>
      </w:r>
    </w:p>
    <w:p w14:paraId="6611A228" w14:textId="77777777" w:rsidR="00F843EA" w:rsidRDefault="00F843EA">
      <w:pPr>
        <w:spacing w:before="18" w:line="260" w:lineRule="exact"/>
        <w:rPr>
          <w:sz w:val="26"/>
          <w:szCs w:val="26"/>
        </w:rPr>
      </w:pPr>
    </w:p>
    <w:p w14:paraId="4D86C806" w14:textId="77777777" w:rsidR="00F843EA" w:rsidRDefault="00000000">
      <w:pPr>
        <w:spacing w:line="400" w:lineRule="exact"/>
        <w:ind w:left="3009"/>
        <w:rPr>
          <w:sz w:val="37"/>
          <w:szCs w:val="37"/>
        </w:rPr>
      </w:pPr>
      <w:r>
        <w:rPr>
          <w:b/>
          <w:position w:val="-1"/>
          <w:sz w:val="37"/>
          <w:szCs w:val="37"/>
        </w:rPr>
        <w:t>BONAFIED</w:t>
      </w:r>
      <w:r>
        <w:rPr>
          <w:b/>
          <w:spacing w:val="-22"/>
          <w:position w:val="-1"/>
          <w:sz w:val="37"/>
          <w:szCs w:val="37"/>
        </w:rPr>
        <w:t xml:space="preserve"> </w:t>
      </w:r>
      <w:r>
        <w:rPr>
          <w:b/>
          <w:position w:val="-1"/>
          <w:sz w:val="37"/>
          <w:szCs w:val="37"/>
        </w:rPr>
        <w:t>CERTIFICATE</w:t>
      </w:r>
    </w:p>
    <w:p w14:paraId="46B472CF" w14:textId="77777777" w:rsidR="00F843EA" w:rsidRDefault="00F843EA">
      <w:pPr>
        <w:spacing w:before="2" w:line="120" w:lineRule="exact"/>
        <w:rPr>
          <w:sz w:val="13"/>
          <w:szCs w:val="13"/>
        </w:rPr>
      </w:pPr>
    </w:p>
    <w:p w14:paraId="13A546DE" w14:textId="77777777" w:rsidR="00F843EA" w:rsidRDefault="00F843EA">
      <w:pPr>
        <w:spacing w:line="200" w:lineRule="exact"/>
      </w:pPr>
    </w:p>
    <w:p w14:paraId="469C7A0E" w14:textId="77777777" w:rsidR="00F843EA" w:rsidRDefault="00F843EA">
      <w:pPr>
        <w:spacing w:line="200" w:lineRule="exact"/>
      </w:pPr>
    </w:p>
    <w:p w14:paraId="7C0348E5" w14:textId="629CE787" w:rsidR="00F843EA" w:rsidRDefault="00000000">
      <w:pPr>
        <w:spacing w:before="24" w:line="300" w:lineRule="exact"/>
        <w:ind w:left="208"/>
        <w:rPr>
          <w:sz w:val="28"/>
          <w:szCs w:val="28"/>
        </w:rPr>
      </w:pPr>
      <w:proofErr w:type="gramStart"/>
      <w:r>
        <w:rPr>
          <w:spacing w:val="-1"/>
          <w:position w:val="-1"/>
          <w:sz w:val="28"/>
          <w:szCs w:val="28"/>
        </w:rPr>
        <w:t>N</w:t>
      </w:r>
      <w:r>
        <w:rPr>
          <w:position w:val="-1"/>
          <w:sz w:val="28"/>
          <w:szCs w:val="28"/>
        </w:rPr>
        <w:t>ame :</w:t>
      </w:r>
      <w:proofErr w:type="gramEnd"/>
      <w:r>
        <w:rPr>
          <w:spacing w:val="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 xml:space="preserve">. </w:t>
      </w:r>
      <w:r w:rsidR="00CB4FF4">
        <w:rPr>
          <w:position w:val="-1"/>
          <w:sz w:val="28"/>
          <w:szCs w:val="28"/>
        </w:rPr>
        <w:t>SREELAYAA. S</w:t>
      </w:r>
      <w:r>
        <w:rPr>
          <w:position w:val="-1"/>
          <w:sz w:val="28"/>
          <w:szCs w:val="28"/>
        </w:rPr>
        <w:t xml:space="preserve"> 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proofErr w:type="gramStart"/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2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proofErr w:type="gramEnd"/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</w:p>
    <w:p w14:paraId="251062EB" w14:textId="77777777" w:rsidR="00F843EA" w:rsidRDefault="00F843EA">
      <w:pPr>
        <w:spacing w:before="3" w:line="120" w:lineRule="exact"/>
        <w:rPr>
          <w:sz w:val="12"/>
          <w:szCs w:val="12"/>
        </w:rPr>
      </w:pPr>
    </w:p>
    <w:p w14:paraId="00AF903D" w14:textId="77777777" w:rsidR="00F843EA" w:rsidRDefault="00F843EA">
      <w:pPr>
        <w:spacing w:line="200" w:lineRule="exact"/>
      </w:pPr>
    </w:p>
    <w:p w14:paraId="6A3D36D8" w14:textId="77777777" w:rsidR="00F843EA" w:rsidRDefault="00000000">
      <w:pPr>
        <w:spacing w:before="24" w:line="300" w:lineRule="exact"/>
        <w:ind w:left="280"/>
        <w:rPr>
          <w:sz w:val="28"/>
          <w:szCs w:val="28"/>
        </w:rPr>
      </w:pPr>
      <w:r>
        <w:pict w14:anchorId="6AADCADF">
          <v:group id="_x0000_s1050" style="position:absolute;left:0;text-align:left;margin-left:514.2pt;margin-top:36.45pt;width:.7pt;height:0;z-index:-251659264;mso-position-horizontal-relative:page" coordorigin="10284,729" coordsize="14,0">
            <v:shape id="_x0000_s1051" style="position:absolute;left:10284;top:729;width:14;height:0" coordorigin="10284,729" coordsize="14,0" path="m10284,729r14,e" filled="f" strokeweight=".82pt">
              <v:path arrowok="t"/>
            </v:shape>
            <w10:wrap anchorx="page"/>
          </v:group>
        </w:pict>
      </w:r>
      <w:r>
        <w:rPr>
          <w:spacing w:val="-1"/>
          <w:position w:val="-1"/>
          <w:sz w:val="28"/>
          <w:szCs w:val="28"/>
        </w:rPr>
        <w:t>A</w:t>
      </w:r>
      <w:r>
        <w:rPr>
          <w:position w:val="-1"/>
          <w:sz w:val="28"/>
          <w:szCs w:val="28"/>
        </w:rPr>
        <w:t>ca</w:t>
      </w:r>
      <w:r>
        <w:rPr>
          <w:spacing w:val="1"/>
          <w:position w:val="-1"/>
          <w:sz w:val="28"/>
          <w:szCs w:val="28"/>
        </w:rPr>
        <w:t>d</w:t>
      </w:r>
      <w:r>
        <w:rPr>
          <w:position w:val="-1"/>
          <w:sz w:val="28"/>
          <w:szCs w:val="28"/>
        </w:rPr>
        <w:t>e</w:t>
      </w:r>
      <w:r>
        <w:rPr>
          <w:spacing w:val="-2"/>
          <w:position w:val="-1"/>
          <w:sz w:val="28"/>
          <w:szCs w:val="28"/>
        </w:rPr>
        <w:t>m</w:t>
      </w:r>
      <w:r>
        <w:rPr>
          <w:spacing w:val="1"/>
          <w:position w:val="-1"/>
          <w:sz w:val="28"/>
          <w:szCs w:val="28"/>
        </w:rPr>
        <w:t>i</w:t>
      </w:r>
      <w:r>
        <w:rPr>
          <w:position w:val="-1"/>
          <w:sz w:val="28"/>
          <w:szCs w:val="28"/>
        </w:rPr>
        <w:t>c</w:t>
      </w:r>
      <w:r>
        <w:rPr>
          <w:spacing w:val="-12"/>
          <w:position w:val="-1"/>
          <w:sz w:val="28"/>
          <w:szCs w:val="28"/>
        </w:rPr>
        <w:t xml:space="preserve"> </w:t>
      </w:r>
      <w:proofErr w:type="gramStart"/>
      <w:r>
        <w:rPr>
          <w:spacing w:val="-27"/>
          <w:position w:val="-1"/>
          <w:sz w:val="28"/>
          <w:szCs w:val="28"/>
        </w:rPr>
        <w:t>Y</w:t>
      </w:r>
      <w:r>
        <w:rPr>
          <w:position w:val="-1"/>
          <w:sz w:val="28"/>
          <w:szCs w:val="28"/>
        </w:rPr>
        <w:t>ear</w:t>
      </w:r>
      <w:r>
        <w:rPr>
          <w:spacing w:val="-3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:</w:t>
      </w:r>
      <w:proofErr w:type="gramEnd"/>
      <w:r>
        <w:rPr>
          <w:spacing w:val="1"/>
          <w:position w:val="-1"/>
          <w:sz w:val="28"/>
          <w:szCs w:val="28"/>
        </w:rPr>
        <w:t xml:space="preserve"> </w:t>
      </w:r>
      <w:proofErr w:type="gramStart"/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proofErr w:type="gramEnd"/>
      <w:r>
        <w:rPr>
          <w:spacing w:val="-1"/>
          <w:position w:val="-1"/>
          <w:sz w:val="28"/>
          <w:szCs w:val="28"/>
        </w:rPr>
        <w:t xml:space="preserve"> </w:t>
      </w:r>
      <w:r>
        <w:rPr>
          <w:spacing w:val="1"/>
          <w:position w:val="-1"/>
          <w:sz w:val="28"/>
          <w:szCs w:val="28"/>
        </w:rPr>
        <w:t>20</w:t>
      </w:r>
      <w:r>
        <w:rPr>
          <w:spacing w:val="-1"/>
          <w:position w:val="-1"/>
          <w:sz w:val="28"/>
          <w:szCs w:val="28"/>
        </w:rPr>
        <w:t>2</w:t>
      </w:r>
      <w:r>
        <w:rPr>
          <w:spacing w:val="1"/>
          <w:position w:val="-1"/>
          <w:sz w:val="28"/>
          <w:szCs w:val="28"/>
        </w:rPr>
        <w:t>4</w:t>
      </w:r>
      <w:r>
        <w:rPr>
          <w:spacing w:val="-2"/>
          <w:position w:val="-1"/>
          <w:sz w:val="28"/>
          <w:szCs w:val="28"/>
        </w:rPr>
        <w:t>-</w:t>
      </w:r>
      <w:r>
        <w:rPr>
          <w:spacing w:val="1"/>
          <w:position w:val="-1"/>
          <w:sz w:val="28"/>
          <w:szCs w:val="28"/>
        </w:rPr>
        <w:t>2</w:t>
      </w:r>
      <w:r>
        <w:rPr>
          <w:spacing w:val="-1"/>
          <w:position w:val="-1"/>
          <w:sz w:val="28"/>
          <w:szCs w:val="28"/>
        </w:rPr>
        <w:t>02</w:t>
      </w:r>
      <w:r>
        <w:rPr>
          <w:spacing w:val="1"/>
          <w:position w:val="-1"/>
          <w:sz w:val="28"/>
          <w:szCs w:val="28"/>
        </w:rPr>
        <w:t>5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.</w:t>
      </w:r>
      <w:r>
        <w:rPr>
          <w:spacing w:val="-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 xml:space="preserve">.         </w:t>
      </w:r>
      <w:r>
        <w:rPr>
          <w:spacing w:val="20"/>
          <w:position w:val="-1"/>
          <w:sz w:val="28"/>
          <w:szCs w:val="28"/>
        </w:rPr>
        <w:t xml:space="preserve"> </w:t>
      </w:r>
      <w:proofErr w:type="gramStart"/>
      <w:r>
        <w:rPr>
          <w:position w:val="-1"/>
          <w:sz w:val="28"/>
          <w:szCs w:val="28"/>
        </w:rPr>
        <w:t>Seme</w:t>
      </w:r>
      <w:r>
        <w:rPr>
          <w:spacing w:val="-1"/>
          <w:position w:val="-1"/>
          <w:sz w:val="28"/>
          <w:szCs w:val="28"/>
        </w:rPr>
        <w:t>s</w:t>
      </w:r>
      <w:r>
        <w:rPr>
          <w:spacing w:val="1"/>
          <w:position w:val="-1"/>
          <w:sz w:val="28"/>
          <w:szCs w:val="28"/>
        </w:rPr>
        <w:t>t</w:t>
      </w:r>
      <w:r>
        <w:rPr>
          <w:position w:val="-1"/>
          <w:sz w:val="28"/>
          <w:szCs w:val="28"/>
        </w:rPr>
        <w:t>er</w:t>
      </w:r>
      <w:r>
        <w:rPr>
          <w:spacing w:val="-3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:</w:t>
      </w:r>
      <w:proofErr w:type="gramEnd"/>
      <w:r>
        <w:rPr>
          <w:spacing w:val="1"/>
          <w:position w:val="-1"/>
          <w:sz w:val="28"/>
          <w:szCs w:val="28"/>
        </w:rPr>
        <w:t xml:space="preserve"> </w:t>
      </w:r>
      <w:r>
        <w:rPr>
          <w:spacing w:val="-1"/>
          <w:position w:val="-1"/>
          <w:sz w:val="28"/>
          <w:szCs w:val="28"/>
        </w:rPr>
        <w:t>0</w:t>
      </w:r>
      <w:r>
        <w:rPr>
          <w:position w:val="-1"/>
          <w:sz w:val="28"/>
          <w:szCs w:val="28"/>
        </w:rPr>
        <w:t xml:space="preserve">4      </w:t>
      </w:r>
      <w:r>
        <w:rPr>
          <w:spacing w:val="54"/>
          <w:position w:val="-1"/>
          <w:sz w:val="28"/>
          <w:szCs w:val="28"/>
        </w:rPr>
        <w:t xml:space="preserve"> </w:t>
      </w:r>
      <w:proofErr w:type="gramStart"/>
      <w:r>
        <w:rPr>
          <w:position w:val="-1"/>
          <w:sz w:val="28"/>
          <w:szCs w:val="28"/>
        </w:rPr>
        <w:t>Bra</w:t>
      </w:r>
      <w:r>
        <w:rPr>
          <w:spacing w:val="1"/>
          <w:position w:val="-1"/>
          <w:sz w:val="28"/>
          <w:szCs w:val="28"/>
        </w:rPr>
        <w:t>n</w:t>
      </w:r>
      <w:r>
        <w:rPr>
          <w:spacing w:val="-2"/>
          <w:position w:val="-1"/>
          <w:sz w:val="28"/>
          <w:szCs w:val="28"/>
        </w:rPr>
        <w:t>c</w:t>
      </w:r>
      <w:r>
        <w:rPr>
          <w:position w:val="-1"/>
          <w:sz w:val="28"/>
          <w:szCs w:val="28"/>
        </w:rPr>
        <w:t>h</w:t>
      </w:r>
      <w:r>
        <w:rPr>
          <w:spacing w:val="1"/>
          <w:position w:val="-1"/>
          <w:sz w:val="28"/>
          <w:szCs w:val="28"/>
        </w:rPr>
        <w:t xml:space="preserve"> </w:t>
      </w:r>
      <w:r>
        <w:rPr>
          <w:position w:val="-1"/>
          <w:sz w:val="28"/>
          <w:szCs w:val="28"/>
        </w:rPr>
        <w:t>:</w:t>
      </w:r>
      <w:proofErr w:type="gramEnd"/>
      <w:r>
        <w:rPr>
          <w:spacing w:val="-16"/>
          <w:position w:val="-1"/>
          <w:sz w:val="28"/>
          <w:szCs w:val="28"/>
        </w:rPr>
        <w:t xml:space="preserve"> </w:t>
      </w:r>
      <w:r>
        <w:rPr>
          <w:spacing w:val="-1"/>
          <w:position w:val="-1"/>
          <w:sz w:val="28"/>
          <w:szCs w:val="28"/>
        </w:rPr>
        <w:t>A</w:t>
      </w:r>
      <w:r>
        <w:rPr>
          <w:position w:val="-1"/>
          <w:sz w:val="28"/>
          <w:szCs w:val="28"/>
        </w:rPr>
        <w:t>IML</w:t>
      </w:r>
    </w:p>
    <w:p w14:paraId="496DEFA2" w14:textId="77777777" w:rsidR="00F843EA" w:rsidRDefault="00F843EA">
      <w:pPr>
        <w:spacing w:line="200" w:lineRule="exact"/>
      </w:pPr>
    </w:p>
    <w:p w14:paraId="198F0620" w14:textId="77777777" w:rsidR="00F843EA" w:rsidRDefault="00F843EA">
      <w:pPr>
        <w:spacing w:line="200" w:lineRule="exact"/>
      </w:pPr>
    </w:p>
    <w:p w14:paraId="1EEABF29" w14:textId="77777777" w:rsidR="00F843EA" w:rsidRDefault="00F843EA">
      <w:pPr>
        <w:spacing w:before="9" w:line="240" w:lineRule="exact"/>
        <w:rPr>
          <w:sz w:val="24"/>
          <w:szCs w:val="24"/>
        </w:rPr>
        <w:sectPr w:rsidR="00F843EA">
          <w:pgSz w:w="12240" w:h="15840"/>
          <w:pgMar w:top="1020" w:right="1180" w:bottom="280" w:left="1100" w:header="720" w:footer="720" w:gutter="0"/>
          <w:cols w:space="720"/>
        </w:sectPr>
      </w:pPr>
    </w:p>
    <w:p w14:paraId="2EB450F3" w14:textId="77777777" w:rsidR="00F843EA" w:rsidRDefault="00000000">
      <w:pPr>
        <w:spacing w:before="26"/>
        <w:ind w:left="2414" w:right="-59"/>
        <w:rPr>
          <w:sz w:val="26"/>
          <w:szCs w:val="26"/>
        </w:rPr>
      </w:pPr>
      <w:r>
        <w:rPr>
          <w:b/>
          <w:sz w:val="26"/>
          <w:szCs w:val="26"/>
        </w:rPr>
        <w:t>Register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>o.</w:t>
      </w:r>
    </w:p>
    <w:p w14:paraId="569257F0" w14:textId="6DFA47E1" w:rsidR="00F843EA" w:rsidRDefault="00000000">
      <w:pPr>
        <w:spacing w:before="48" w:line="360" w:lineRule="exact"/>
        <w:rPr>
          <w:sz w:val="32"/>
          <w:szCs w:val="32"/>
        </w:rPr>
        <w:sectPr w:rsidR="00F843EA">
          <w:type w:val="continuous"/>
          <w:pgSz w:w="12240" w:h="15840"/>
          <w:pgMar w:top="1340" w:right="1180" w:bottom="280" w:left="1100" w:header="720" w:footer="720" w:gutter="0"/>
          <w:cols w:num="2" w:space="720" w:equalWidth="0">
            <w:col w:w="3780" w:space="2223"/>
            <w:col w:w="3957"/>
          </w:cols>
        </w:sectPr>
      </w:pPr>
      <w:r>
        <w:br w:type="column"/>
      </w:r>
      <w:r>
        <w:rPr>
          <w:b/>
          <w:spacing w:val="2"/>
          <w:position w:val="-1"/>
          <w:sz w:val="32"/>
          <w:szCs w:val="32"/>
        </w:rPr>
        <w:t>2</w:t>
      </w:r>
      <w:r>
        <w:rPr>
          <w:b/>
          <w:spacing w:val="-18"/>
          <w:position w:val="-1"/>
          <w:sz w:val="32"/>
          <w:szCs w:val="32"/>
        </w:rPr>
        <w:t>1</w:t>
      </w:r>
      <w:r>
        <w:rPr>
          <w:b/>
          <w:spacing w:val="2"/>
          <w:position w:val="-1"/>
          <w:sz w:val="32"/>
          <w:szCs w:val="32"/>
        </w:rPr>
        <w:t>1623150</w:t>
      </w:r>
      <w:r>
        <w:rPr>
          <w:b/>
          <w:spacing w:val="-20"/>
          <w:position w:val="-1"/>
          <w:sz w:val="32"/>
          <w:szCs w:val="32"/>
        </w:rPr>
        <w:t>1</w:t>
      </w:r>
      <w:r>
        <w:rPr>
          <w:b/>
          <w:position w:val="-1"/>
          <w:sz w:val="32"/>
          <w:szCs w:val="32"/>
        </w:rPr>
        <w:t>1</w:t>
      </w:r>
      <w:r w:rsidR="00CB4FF4">
        <w:rPr>
          <w:b/>
          <w:position w:val="-1"/>
          <w:sz w:val="32"/>
          <w:szCs w:val="32"/>
        </w:rPr>
        <w:t>59</w:t>
      </w:r>
    </w:p>
    <w:p w14:paraId="47446DF9" w14:textId="77777777" w:rsidR="00F843EA" w:rsidRDefault="00000000">
      <w:pPr>
        <w:spacing w:line="200" w:lineRule="exact"/>
      </w:pPr>
      <w:r>
        <w:pict w14:anchorId="284CB40A">
          <v:group id="_x0000_s1045" style="position:absolute;margin-left:22.05pt;margin-top:24.2pt;width:579.1pt;height:724.3pt;z-index:-251657216;mso-position-horizontal-relative:page;mso-position-vertical-relative:page" coordorigin="441,484" coordsize="11582,14486">
            <v:shape id="_x0000_s1049" style="position:absolute;left:456;top:499;width:11551;height:0" coordorigin="456,499" coordsize="11551,0" path="m456,499r11551,e" filled="f" strokeweight=".82pt">
              <v:path arrowok="t"/>
            </v:shape>
            <v:shape id="_x0000_s1048" style="position:absolute;left:449;top:492;width:0;height:14470" coordorigin="449,492" coordsize="0,14470" path="m449,492r,14470e" filled="f" strokeweight=".82pt">
              <v:path arrowok="t"/>
            </v:shape>
            <v:shape id="_x0000_s1047" style="position:absolute;left:456;top:14954;width:11551;height:0" coordorigin="456,14954" coordsize="11551,0" path="m456,14954r11551,e" filled="f" strokeweight=".82pt">
              <v:path arrowok="t"/>
            </v:shape>
            <v:shape id="_x0000_s1046" style="position:absolute;left:12014;top:492;width:0;height:14470" coordorigin="12014,492" coordsize="0,14470" path="m12014,492r,14470e" filled="f" strokeweight=".82pt">
              <v:path arrowok="t"/>
            </v:shape>
            <w10:wrap anchorx="page" anchory="page"/>
          </v:group>
        </w:pict>
      </w:r>
    </w:p>
    <w:p w14:paraId="273BD6DB" w14:textId="77777777" w:rsidR="00F843EA" w:rsidRDefault="00F843EA">
      <w:pPr>
        <w:spacing w:before="10" w:line="280" w:lineRule="exact"/>
        <w:rPr>
          <w:sz w:val="28"/>
          <w:szCs w:val="28"/>
        </w:rPr>
      </w:pPr>
    </w:p>
    <w:p w14:paraId="3DAE4A87" w14:textId="77777777" w:rsidR="00F843EA" w:rsidRDefault="00000000">
      <w:pPr>
        <w:spacing w:before="24" w:line="259" w:lineRule="auto"/>
        <w:ind w:left="208" w:right="137"/>
        <w:rPr>
          <w:sz w:val="28"/>
          <w:szCs w:val="28"/>
        </w:rPr>
      </w:pPr>
      <w:r>
        <w:pict w14:anchorId="21A3B41C">
          <v:group id="_x0000_s1036" style="position:absolute;left:0;text-align:left;margin-left:314.4pt;margin-top:-58.75pt;width:186.55pt;height:73.3pt;z-index:-251660288;mso-position-horizontal-relative:page" coordorigin="6288,-1175" coordsize="3731,1466">
            <v:shape id="_x0000_s1044" style="position:absolute;left:6298;top:-1167;width:0;height:338" coordorigin="6298,-1167" coordsize="0,338" path="m6298,-1167r,339e" filled="f" strokeweight=".82pt">
              <v:path arrowok="t"/>
            </v:shape>
            <v:shape id="_x0000_s1043" style="position:absolute;left:6571;top:-1159;width:14;height:0" coordorigin="6571,-1159" coordsize="14,0" path="m6571,-1159r14,e" filled="f" strokeweight=".82pt">
              <v:path arrowok="t"/>
            </v:shape>
            <v:shape id="_x0000_s1042" style="position:absolute;left:6296;top:-1145;width:3698;height:0" coordorigin="6296,-1145" coordsize="3698,0" path="m6296,-1145r3699,e" filled="f" strokeweight=".82pt">
              <v:path arrowok="t"/>
            </v:shape>
            <v:shape id="_x0000_s1041" style="position:absolute;left:10011;top:-1167;width:0;height:338" coordorigin="10011,-1167" coordsize="0,338" path="m10011,-1167r,339e" filled="f" strokeweight=".82pt">
              <v:path arrowok="t"/>
            </v:shape>
            <v:shape id="_x0000_s1040" style="position:absolute;left:6298;top:-828;width:0;height:1104" coordorigin="6298,-828" coordsize="0,1104" path="m6298,-828r,1104e" filled="f" strokeweight=".82pt">
              <v:path arrowok="t"/>
            </v:shape>
            <v:shape id="_x0000_s1039" style="position:absolute;left:6571;top:283;width:14;height:0" coordorigin="6571,283" coordsize="14,0" path="m6571,283r14,e" filled="f" strokeweight=".82pt">
              <v:path arrowok="t"/>
            </v:shape>
            <v:shape id="_x0000_s1038" style="position:absolute;left:6571;top:283;width:14;height:0" coordorigin="6571,283" coordsize="14,0" path="m6571,283r14,e" filled="f" strokeweight=".82pt">
              <v:path arrowok="t"/>
            </v:shape>
            <v:shape id="_x0000_s1037" style="position:absolute;left:10011;top:-828;width:0;height:1104" coordorigin="10011,-828" coordsize="0,1104" path="m10011,-828r,1104e" filled="f" strokeweight=".82pt">
              <v:path arrowok="t"/>
            </v:shape>
            <w10:wrap anchorx="page"/>
          </v:group>
        </w:pict>
      </w:r>
      <w:r>
        <w:pict w14:anchorId="20414CCC">
          <v:group id="_x0000_s1033" style="position:absolute;left:0;text-align:left;margin-left:513.8pt;margin-top:13.75pt;width:1.55pt;height:.8pt;z-index:-251658240;mso-position-horizontal-relative:page" coordorigin="10276,275" coordsize="31,16">
            <v:shape id="_x0000_s1035" style="position:absolute;left:10284;top:283;width:14;height:0" coordorigin="10284,283" coordsize="14,0" path="m10284,283r14,e" filled="f" strokeweight=".82pt">
              <v:path arrowok="t"/>
            </v:shape>
            <v:shape id="_x0000_s1034" style="position:absolute;left:10284;top:283;width:14;height:0" coordorigin="10284,283" coordsize="14,0" path="m10284,283r14,e" filled="f" strokeweight=".82pt">
              <v:path arrowok="t"/>
            </v:shape>
            <w10:wrap anchorx="page"/>
          </v:group>
        </w:pict>
      </w:r>
      <w:r>
        <w:rPr>
          <w:sz w:val="28"/>
          <w:szCs w:val="28"/>
        </w:rPr>
        <w:t>Cer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f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ed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at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s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s</w:t>
      </w:r>
      <w:r>
        <w:rPr>
          <w:spacing w:val="-1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e </w:t>
      </w:r>
      <w:proofErr w:type="spellStart"/>
      <w:r>
        <w:rPr>
          <w:spacing w:val="-1"/>
          <w:sz w:val="28"/>
          <w:szCs w:val="28"/>
        </w:rPr>
        <w:t>bo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f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re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rd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f   </w:t>
      </w:r>
      <w:r>
        <w:rPr>
          <w:sz w:val="28"/>
          <w:szCs w:val="28"/>
          <w:u w:val="single" w:color="000000"/>
        </w:rPr>
        <w:t xml:space="preserve">                                                    </w:t>
      </w:r>
      <w:r>
        <w:rPr>
          <w:sz w:val="28"/>
          <w:szCs w:val="28"/>
        </w:rPr>
        <w:t xml:space="preserve">   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w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rk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 a</w:t>
      </w:r>
      <w:r>
        <w:rPr>
          <w:spacing w:val="-1"/>
          <w:sz w:val="28"/>
          <w:szCs w:val="28"/>
        </w:rPr>
        <w:t>bo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e </w:t>
      </w:r>
      <w:r>
        <w:rPr>
          <w:spacing w:val="-1"/>
          <w:sz w:val="28"/>
          <w:szCs w:val="28"/>
        </w:rPr>
        <w:t>stu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e</w:t>
      </w:r>
    </w:p>
    <w:p w14:paraId="626DF502" w14:textId="77777777" w:rsidR="00F843EA" w:rsidRDefault="00F843EA">
      <w:pPr>
        <w:spacing w:before="15" w:line="260" w:lineRule="exact"/>
        <w:rPr>
          <w:sz w:val="26"/>
          <w:szCs w:val="26"/>
        </w:rPr>
      </w:pPr>
    </w:p>
    <w:p w14:paraId="2F5D3102" w14:textId="77777777" w:rsidR="00F843EA" w:rsidRDefault="00000000">
      <w:pPr>
        <w:ind w:left="269" w:right="697"/>
        <w:jc w:val="center"/>
        <w:rPr>
          <w:sz w:val="28"/>
          <w:szCs w:val="28"/>
        </w:rPr>
      </w:pPr>
      <w:r>
        <w:rPr>
          <w:b/>
          <w:sz w:val="30"/>
          <w:szCs w:val="30"/>
        </w:rPr>
        <w:t>C</w:t>
      </w:r>
      <w:r>
        <w:rPr>
          <w:b/>
          <w:spacing w:val="1"/>
          <w:sz w:val="30"/>
          <w:szCs w:val="30"/>
        </w:rPr>
        <w:t>S2</w:t>
      </w:r>
      <w:r>
        <w:rPr>
          <w:b/>
          <w:spacing w:val="-1"/>
          <w:sz w:val="30"/>
          <w:szCs w:val="30"/>
        </w:rPr>
        <w:t>3</w:t>
      </w:r>
      <w:r>
        <w:rPr>
          <w:b/>
          <w:spacing w:val="1"/>
          <w:sz w:val="30"/>
          <w:szCs w:val="30"/>
        </w:rPr>
        <w:t>4</w:t>
      </w:r>
      <w:r>
        <w:rPr>
          <w:b/>
          <w:spacing w:val="-1"/>
          <w:sz w:val="30"/>
          <w:szCs w:val="30"/>
        </w:rPr>
        <w:t>3</w:t>
      </w:r>
      <w:r>
        <w:rPr>
          <w:b/>
          <w:sz w:val="30"/>
          <w:szCs w:val="30"/>
        </w:rPr>
        <w:t>2</w:t>
      </w:r>
      <w:r>
        <w:rPr>
          <w:b/>
          <w:spacing w:val="-10"/>
          <w:sz w:val="30"/>
          <w:szCs w:val="30"/>
        </w:rPr>
        <w:t xml:space="preserve"> </w:t>
      </w:r>
      <w:r>
        <w:rPr>
          <w:b/>
          <w:sz w:val="30"/>
          <w:szCs w:val="30"/>
        </w:rPr>
        <w:t xml:space="preserve">– </w:t>
      </w:r>
      <w:r>
        <w:rPr>
          <w:b/>
          <w:spacing w:val="1"/>
          <w:sz w:val="30"/>
          <w:szCs w:val="30"/>
        </w:rPr>
        <w:t>S</w:t>
      </w:r>
      <w:r>
        <w:rPr>
          <w:b/>
          <w:sz w:val="30"/>
          <w:szCs w:val="30"/>
        </w:rPr>
        <w:t>O</w:t>
      </w:r>
      <w:r>
        <w:rPr>
          <w:b/>
          <w:spacing w:val="-1"/>
          <w:sz w:val="30"/>
          <w:szCs w:val="30"/>
        </w:rPr>
        <w:t>FT</w:t>
      </w:r>
      <w:r>
        <w:rPr>
          <w:b/>
          <w:spacing w:val="-33"/>
          <w:sz w:val="30"/>
          <w:szCs w:val="30"/>
        </w:rPr>
        <w:t>W</w:t>
      </w:r>
      <w:r>
        <w:rPr>
          <w:b/>
          <w:sz w:val="30"/>
          <w:szCs w:val="30"/>
        </w:rPr>
        <w:t>ARE</w:t>
      </w:r>
      <w:r>
        <w:rPr>
          <w:b/>
          <w:spacing w:val="-16"/>
          <w:sz w:val="30"/>
          <w:szCs w:val="30"/>
        </w:rPr>
        <w:t xml:space="preserve"> </w:t>
      </w:r>
      <w:r>
        <w:rPr>
          <w:b/>
          <w:sz w:val="30"/>
          <w:szCs w:val="30"/>
        </w:rPr>
        <w:t>CON</w:t>
      </w:r>
      <w:r>
        <w:rPr>
          <w:b/>
          <w:spacing w:val="1"/>
          <w:sz w:val="30"/>
          <w:szCs w:val="30"/>
        </w:rPr>
        <w:t>S</w:t>
      </w:r>
      <w:r>
        <w:rPr>
          <w:b/>
          <w:spacing w:val="-1"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RU</w:t>
      </w:r>
      <w:r>
        <w:rPr>
          <w:b/>
          <w:sz w:val="30"/>
          <w:szCs w:val="30"/>
        </w:rPr>
        <w:t>C</w:t>
      </w:r>
      <w:r>
        <w:rPr>
          <w:b/>
          <w:spacing w:val="-1"/>
          <w:sz w:val="30"/>
          <w:szCs w:val="30"/>
        </w:rPr>
        <w:t>T</w:t>
      </w:r>
      <w:r>
        <w:rPr>
          <w:b/>
          <w:spacing w:val="1"/>
          <w:sz w:val="30"/>
          <w:szCs w:val="30"/>
        </w:rPr>
        <w:t>I</w:t>
      </w:r>
      <w:r>
        <w:rPr>
          <w:b/>
          <w:sz w:val="30"/>
          <w:szCs w:val="30"/>
        </w:rPr>
        <w:t>ON</w:t>
      </w:r>
      <w:r>
        <w:rPr>
          <w:b/>
          <w:spacing w:val="-25"/>
          <w:sz w:val="30"/>
          <w:szCs w:val="30"/>
        </w:rPr>
        <w:t xml:space="preserve"> </w:t>
      </w:r>
      <w:r>
        <w:rPr>
          <w:spacing w:val="1"/>
          <w:sz w:val="28"/>
          <w:szCs w:val="28"/>
        </w:rPr>
        <w:t>du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e </w:t>
      </w:r>
      <w:r>
        <w:rPr>
          <w:spacing w:val="-1"/>
          <w:sz w:val="28"/>
          <w:szCs w:val="28"/>
        </w:rPr>
        <w:t>y</w:t>
      </w:r>
      <w:r>
        <w:rPr>
          <w:sz w:val="28"/>
          <w:szCs w:val="28"/>
        </w:rPr>
        <w:t xml:space="preserve">ear </w:t>
      </w:r>
      <w:r>
        <w:rPr>
          <w:spacing w:val="-1"/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2</w:t>
      </w:r>
      <w:r>
        <w:rPr>
          <w:sz w:val="28"/>
          <w:szCs w:val="28"/>
        </w:rPr>
        <w:t>4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02</w:t>
      </w:r>
      <w:r>
        <w:rPr>
          <w:spacing w:val="1"/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52DE70E" w14:textId="77777777" w:rsidR="00F843EA" w:rsidRDefault="00F843EA">
      <w:pPr>
        <w:spacing w:line="200" w:lineRule="exact"/>
      </w:pPr>
    </w:p>
    <w:p w14:paraId="6D05C8F1" w14:textId="77777777" w:rsidR="00F843EA" w:rsidRDefault="00F843EA">
      <w:pPr>
        <w:spacing w:line="200" w:lineRule="exact"/>
      </w:pPr>
    </w:p>
    <w:p w14:paraId="11FAC2FC" w14:textId="77777777" w:rsidR="00F843EA" w:rsidRDefault="00F843EA">
      <w:pPr>
        <w:spacing w:line="200" w:lineRule="exact"/>
      </w:pPr>
    </w:p>
    <w:p w14:paraId="5C16F3B8" w14:textId="77777777" w:rsidR="00F843EA" w:rsidRDefault="00F843EA">
      <w:pPr>
        <w:spacing w:line="200" w:lineRule="exact"/>
      </w:pPr>
    </w:p>
    <w:p w14:paraId="7790C031" w14:textId="77777777" w:rsidR="00F843EA" w:rsidRDefault="00F843EA">
      <w:pPr>
        <w:spacing w:line="200" w:lineRule="exact"/>
      </w:pPr>
    </w:p>
    <w:p w14:paraId="072A1CA7" w14:textId="77777777" w:rsidR="00F843EA" w:rsidRDefault="00F843EA">
      <w:pPr>
        <w:spacing w:line="200" w:lineRule="exact"/>
      </w:pPr>
    </w:p>
    <w:p w14:paraId="7599E817" w14:textId="77777777" w:rsidR="00F843EA" w:rsidRDefault="00F843EA">
      <w:pPr>
        <w:spacing w:before="15" w:line="280" w:lineRule="exact"/>
        <w:rPr>
          <w:sz w:val="28"/>
          <w:szCs w:val="28"/>
        </w:rPr>
      </w:pPr>
    </w:p>
    <w:p w14:paraId="2C69A7C1" w14:textId="77777777" w:rsidR="00F843EA" w:rsidRDefault="00000000">
      <w:pPr>
        <w:ind w:left="6462"/>
        <w:rPr>
          <w:sz w:val="26"/>
          <w:szCs w:val="26"/>
        </w:rPr>
      </w:pPr>
      <w:r>
        <w:rPr>
          <w:b/>
          <w:sz w:val="26"/>
          <w:szCs w:val="26"/>
        </w:rPr>
        <w:t>Signatu</w:t>
      </w:r>
      <w:r>
        <w:rPr>
          <w:b/>
          <w:spacing w:val="-2"/>
          <w:sz w:val="26"/>
          <w:szCs w:val="26"/>
        </w:rPr>
        <w:t>r</w:t>
      </w:r>
      <w:r>
        <w:rPr>
          <w:b/>
          <w:sz w:val="26"/>
          <w:szCs w:val="26"/>
        </w:rPr>
        <w:t>e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of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Fa</w:t>
      </w:r>
      <w:r>
        <w:rPr>
          <w:b/>
          <w:spacing w:val="3"/>
          <w:sz w:val="26"/>
          <w:szCs w:val="26"/>
        </w:rPr>
        <w:t>c</w:t>
      </w:r>
      <w:r>
        <w:rPr>
          <w:b/>
          <w:sz w:val="26"/>
          <w:szCs w:val="26"/>
        </w:rPr>
        <w:t>ulty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i</w:t>
      </w:r>
      <w:r>
        <w:rPr>
          <w:b/>
          <w:sz w:val="26"/>
          <w:szCs w:val="26"/>
        </w:rPr>
        <w:t>n-charge</w:t>
      </w:r>
    </w:p>
    <w:p w14:paraId="6C555214" w14:textId="77777777" w:rsidR="00F843EA" w:rsidRDefault="00F843EA">
      <w:pPr>
        <w:spacing w:before="6" w:line="160" w:lineRule="exact"/>
        <w:rPr>
          <w:sz w:val="16"/>
          <w:szCs w:val="16"/>
        </w:rPr>
      </w:pPr>
    </w:p>
    <w:p w14:paraId="203AC799" w14:textId="77777777" w:rsidR="00F843EA" w:rsidRDefault="00F843EA">
      <w:pPr>
        <w:spacing w:line="200" w:lineRule="exact"/>
      </w:pPr>
    </w:p>
    <w:p w14:paraId="0A07F5A7" w14:textId="77777777" w:rsidR="00F843EA" w:rsidRDefault="00F843EA">
      <w:pPr>
        <w:spacing w:line="200" w:lineRule="exact"/>
      </w:pPr>
    </w:p>
    <w:p w14:paraId="6E67BC91" w14:textId="77777777" w:rsidR="00F843EA" w:rsidRDefault="00F843EA">
      <w:pPr>
        <w:spacing w:line="200" w:lineRule="exact"/>
      </w:pPr>
    </w:p>
    <w:p w14:paraId="1CB9E9A9" w14:textId="77777777" w:rsidR="00F843EA" w:rsidRDefault="00F843EA">
      <w:pPr>
        <w:spacing w:line="200" w:lineRule="exact"/>
      </w:pPr>
    </w:p>
    <w:p w14:paraId="2345A9ED" w14:textId="77777777" w:rsidR="00F843EA" w:rsidRDefault="00000000">
      <w:pPr>
        <w:ind w:left="107"/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m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ed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r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e P</w:t>
      </w:r>
      <w:r>
        <w:rPr>
          <w:spacing w:val="-2"/>
          <w:sz w:val="28"/>
          <w:szCs w:val="28"/>
        </w:rPr>
        <w:t>ra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cal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E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42949F0C" w14:textId="77777777" w:rsidR="00F843EA" w:rsidRDefault="00F843EA">
      <w:pPr>
        <w:spacing w:line="200" w:lineRule="exact"/>
      </w:pPr>
    </w:p>
    <w:p w14:paraId="5AA660CE" w14:textId="77777777" w:rsidR="00F843EA" w:rsidRDefault="00F843EA">
      <w:pPr>
        <w:spacing w:line="200" w:lineRule="exact"/>
      </w:pPr>
    </w:p>
    <w:p w14:paraId="3BDCA9AF" w14:textId="77777777" w:rsidR="00F843EA" w:rsidRDefault="00F843EA">
      <w:pPr>
        <w:spacing w:line="200" w:lineRule="exact"/>
      </w:pPr>
    </w:p>
    <w:p w14:paraId="1B66792A" w14:textId="77777777" w:rsidR="00F843EA" w:rsidRDefault="00F843EA">
      <w:pPr>
        <w:spacing w:line="200" w:lineRule="exact"/>
      </w:pPr>
    </w:p>
    <w:p w14:paraId="45430AE3" w14:textId="77777777" w:rsidR="00F843EA" w:rsidRDefault="00F843EA">
      <w:pPr>
        <w:spacing w:line="200" w:lineRule="exact"/>
      </w:pPr>
    </w:p>
    <w:p w14:paraId="38057D02" w14:textId="77777777" w:rsidR="00F843EA" w:rsidRDefault="00F843EA">
      <w:pPr>
        <w:spacing w:line="200" w:lineRule="exact"/>
      </w:pPr>
    </w:p>
    <w:p w14:paraId="459987B3" w14:textId="77777777" w:rsidR="00F843EA" w:rsidRDefault="00F843EA">
      <w:pPr>
        <w:spacing w:line="200" w:lineRule="exact"/>
      </w:pPr>
    </w:p>
    <w:p w14:paraId="2DF7ACEE" w14:textId="77777777" w:rsidR="00F843EA" w:rsidRDefault="00F843EA">
      <w:pPr>
        <w:spacing w:line="200" w:lineRule="exact"/>
      </w:pPr>
    </w:p>
    <w:p w14:paraId="11B1E434" w14:textId="77777777" w:rsidR="00F843EA" w:rsidRDefault="00F843EA">
      <w:pPr>
        <w:spacing w:line="200" w:lineRule="exact"/>
      </w:pPr>
    </w:p>
    <w:p w14:paraId="708C6C24" w14:textId="77777777" w:rsidR="00F843EA" w:rsidRDefault="00F843EA">
      <w:pPr>
        <w:spacing w:before="12" w:line="220" w:lineRule="exact"/>
        <w:rPr>
          <w:sz w:val="22"/>
          <w:szCs w:val="22"/>
        </w:rPr>
      </w:pPr>
    </w:p>
    <w:p w14:paraId="561D8555" w14:textId="77777777" w:rsidR="00F843EA" w:rsidRDefault="00000000">
      <w:pPr>
        <w:ind w:left="138"/>
        <w:rPr>
          <w:sz w:val="26"/>
          <w:szCs w:val="26"/>
        </w:rPr>
        <w:sectPr w:rsidR="00F843EA">
          <w:type w:val="continuous"/>
          <w:pgSz w:w="12240" w:h="15840"/>
          <w:pgMar w:top="1340" w:right="1180" w:bottom="280" w:left="1100" w:header="720" w:footer="720" w:gutter="0"/>
          <w:cols w:space="720"/>
        </w:sectPr>
      </w:pPr>
      <w:r>
        <w:rPr>
          <w:b/>
          <w:sz w:val="26"/>
          <w:szCs w:val="26"/>
        </w:rPr>
        <w:t>Internal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Exami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 xml:space="preserve">er                                                                               </w:t>
      </w:r>
      <w:r>
        <w:rPr>
          <w:b/>
          <w:spacing w:val="24"/>
          <w:sz w:val="26"/>
          <w:szCs w:val="26"/>
        </w:rPr>
        <w:t xml:space="preserve"> </w:t>
      </w:r>
      <w:r>
        <w:rPr>
          <w:b/>
          <w:sz w:val="26"/>
          <w:szCs w:val="26"/>
        </w:rPr>
        <w:t>External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Exam</w:t>
      </w:r>
      <w:r>
        <w:rPr>
          <w:b/>
          <w:spacing w:val="3"/>
          <w:sz w:val="26"/>
          <w:szCs w:val="26"/>
        </w:rPr>
        <w:t>i</w:t>
      </w:r>
      <w:r>
        <w:rPr>
          <w:b/>
          <w:sz w:val="26"/>
          <w:szCs w:val="26"/>
        </w:rPr>
        <w:t>ner</w:t>
      </w:r>
    </w:p>
    <w:p w14:paraId="4590E937" w14:textId="77777777" w:rsidR="00F843EA" w:rsidRDefault="00F843EA">
      <w:pPr>
        <w:spacing w:before="6" w:line="120" w:lineRule="exact"/>
        <w:rPr>
          <w:sz w:val="12"/>
          <w:szCs w:val="12"/>
        </w:rPr>
      </w:pPr>
    </w:p>
    <w:p w14:paraId="634FCCED" w14:textId="77777777" w:rsidR="00F843EA" w:rsidRDefault="00000000">
      <w:pPr>
        <w:ind w:left="3089" w:right="2533"/>
        <w:jc w:val="center"/>
        <w:rPr>
          <w:sz w:val="24"/>
          <w:szCs w:val="24"/>
        </w:rPr>
      </w:pPr>
      <w:r>
        <w:rPr>
          <w:b/>
          <w:sz w:val="24"/>
          <w:szCs w:val="24"/>
        </w:rPr>
        <w:t>RAJA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KSH</w:t>
      </w:r>
      <w:r>
        <w:rPr>
          <w:b/>
          <w:sz w:val="24"/>
          <w:szCs w:val="24"/>
        </w:rPr>
        <w:t>MI</w:t>
      </w:r>
      <w:r>
        <w:rPr>
          <w:b/>
          <w:spacing w:val="-18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IN</w:t>
      </w:r>
      <w:r>
        <w:rPr>
          <w:b/>
          <w:spacing w:val="1"/>
          <w:sz w:val="24"/>
          <w:szCs w:val="24"/>
        </w:rPr>
        <w:t>EE</w:t>
      </w:r>
      <w:r>
        <w:rPr>
          <w:b/>
          <w:sz w:val="24"/>
          <w:szCs w:val="24"/>
        </w:rPr>
        <w:t>RING</w:t>
      </w:r>
      <w:r>
        <w:rPr>
          <w:b/>
          <w:spacing w:val="-16"/>
          <w:sz w:val="24"/>
          <w:szCs w:val="24"/>
        </w:rPr>
        <w:t xml:space="preserve"> </w:t>
      </w:r>
      <w:r>
        <w:rPr>
          <w:b/>
          <w:w w:val="99"/>
          <w:sz w:val="24"/>
          <w:szCs w:val="24"/>
        </w:rPr>
        <w:t>C</w:t>
      </w:r>
      <w:r>
        <w:rPr>
          <w:b/>
          <w:spacing w:val="1"/>
          <w:w w:val="99"/>
          <w:sz w:val="24"/>
          <w:szCs w:val="24"/>
        </w:rPr>
        <w:t>OLLE</w:t>
      </w:r>
      <w:r>
        <w:rPr>
          <w:b/>
          <w:spacing w:val="-2"/>
          <w:w w:val="99"/>
          <w:sz w:val="24"/>
          <w:szCs w:val="24"/>
        </w:rPr>
        <w:t>G</w:t>
      </w:r>
      <w:r>
        <w:rPr>
          <w:b/>
          <w:w w:val="99"/>
          <w:sz w:val="24"/>
          <w:szCs w:val="24"/>
        </w:rPr>
        <w:t>E</w:t>
      </w:r>
    </w:p>
    <w:p w14:paraId="07759A29" w14:textId="77777777" w:rsidR="00F843EA" w:rsidRDefault="00F843EA">
      <w:pPr>
        <w:spacing w:before="7" w:line="120" w:lineRule="exact"/>
        <w:rPr>
          <w:sz w:val="13"/>
          <w:szCs w:val="13"/>
        </w:rPr>
      </w:pPr>
    </w:p>
    <w:p w14:paraId="45A7C640" w14:textId="77777777" w:rsidR="00F843EA" w:rsidRDefault="00000000">
      <w:pPr>
        <w:ind w:left="2528" w:right="2003"/>
        <w:jc w:val="center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An</w:t>
      </w:r>
      <w:r>
        <w:rPr>
          <w:b/>
          <w:spacing w:val="-17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omo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ff</w:t>
      </w:r>
      <w:r>
        <w:rPr>
          <w:b/>
          <w:spacing w:val="1"/>
          <w:sz w:val="24"/>
          <w:szCs w:val="24"/>
        </w:rPr>
        <w:t>ili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1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nn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w w:val="99"/>
          <w:sz w:val="24"/>
          <w:szCs w:val="24"/>
        </w:rPr>
        <w:t>U</w:t>
      </w:r>
      <w:r>
        <w:rPr>
          <w:b/>
          <w:spacing w:val="1"/>
          <w:w w:val="99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i</w:t>
      </w:r>
      <w:r>
        <w:rPr>
          <w:b/>
          <w:w w:val="99"/>
          <w:sz w:val="24"/>
          <w:szCs w:val="24"/>
        </w:rPr>
        <w:t>v</w:t>
      </w:r>
      <w:r>
        <w:rPr>
          <w:b/>
          <w:spacing w:val="-1"/>
          <w:w w:val="99"/>
          <w:sz w:val="24"/>
          <w:szCs w:val="24"/>
        </w:rPr>
        <w:t>er</w:t>
      </w:r>
      <w:r>
        <w:rPr>
          <w:b/>
          <w:w w:val="99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w w:val="99"/>
          <w:sz w:val="24"/>
          <w:szCs w:val="24"/>
        </w:rPr>
        <w:t>t</w:t>
      </w:r>
      <w:r>
        <w:rPr>
          <w:b/>
          <w:w w:val="99"/>
          <w:sz w:val="24"/>
          <w:szCs w:val="24"/>
        </w:rPr>
        <w:t>y)</w:t>
      </w:r>
    </w:p>
    <w:p w14:paraId="506D574C" w14:textId="77777777" w:rsidR="00F843EA" w:rsidRDefault="00000000">
      <w:pPr>
        <w:spacing w:before="25" w:line="400" w:lineRule="exact"/>
        <w:ind w:left="2820" w:right="62" w:hanging="991"/>
        <w:rPr>
          <w:sz w:val="24"/>
          <w:szCs w:val="24"/>
        </w:rPr>
        <w:sectPr w:rsidR="00F843EA">
          <w:pgSz w:w="12240" w:h="15840"/>
          <w:pgMar w:top="960" w:right="1100" w:bottom="280" w:left="600" w:header="720" w:footer="720" w:gutter="0"/>
          <w:cols w:space="720"/>
        </w:sectPr>
      </w:pP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7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7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</w:t>
      </w:r>
      <w:r>
        <w:rPr>
          <w:b/>
          <w:spacing w:val="-21"/>
          <w:sz w:val="24"/>
          <w:szCs w:val="24"/>
        </w:rPr>
        <w:t xml:space="preserve"> </w:t>
      </w:r>
      <w:r>
        <w:rPr>
          <w:b/>
          <w:spacing w:val="1"/>
          <w:w w:val="99"/>
          <w:sz w:val="24"/>
          <w:szCs w:val="24"/>
        </w:rPr>
        <w:t>O</w:t>
      </w:r>
      <w:r>
        <w:rPr>
          <w:b/>
          <w:w w:val="99"/>
          <w:sz w:val="24"/>
          <w:szCs w:val="24"/>
        </w:rPr>
        <w:t>F</w:t>
      </w:r>
      <w:r>
        <w:rPr>
          <w:b/>
          <w:spacing w:val="-23"/>
          <w:w w:val="99"/>
          <w:sz w:val="24"/>
          <w:szCs w:val="24"/>
        </w:rPr>
        <w:t xml:space="preserve"> </w:t>
      </w:r>
      <w:r>
        <w:rPr>
          <w:b/>
          <w:w w:val="99"/>
          <w:sz w:val="24"/>
          <w:szCs w:val="24"/>
        </w:rPr>
        <w:t>A</w:t>
      </w:r>
      <w:r>
        <w:rPr>
          <w:b/>
          <w:spacing w:val="-7"/>
          <w:w w:val="99"/>
          <w:sz w:val="24"/>
          <w:szCs w:val="24"/>
        </w:rPr>
        <w:t>R</w:t>
      </w:r>
      <w:r>
        <w:rPr>
          <w:b/>
          <w:spacing w:val="1"/>
          <w:w w:val="99"/>
          <w:sz w:val="24"/>
          <w:szCs w:val="24"/>
        </w:rPr>
        <w:t>T</w:t>
      </w:r>
      <w:r>
        <w:rPr>
          <w:b/>
          <w:w w:val="99"/>
          <w:sz w:val="24"/>
          <w:szCs w:val="24"/>
        </w:rPr>
        <w:t>IFICIAL</w:t>
      </w:r>
      <w:r>
        <w:rPr>
          <w:b/>
          <w:spacing w:val="-12"/>
          <w:w w:val="99"/>
          <w:sz w:val="24"/>
          <w:szCs w:val="24"/>
        </w:rPr>
        <w:t xml:space="preserve"> </w:t>
      </w:r>
      <w:r>
        <w:rPr>
          <w:b/>
          <w:w w:val="99"/>
          <w:sz w:val="24"/>
          <w:szCs w:val="24"/>
        </w:rPr>
        <w:t>IN</w:t>
      </w:r>
      <w:r>
        <w:rPr>
          <w:b/>
          <w:spacing w:val="1"/>
          <w:w w:val="99"/>
          <w:sz w:val="24"/>
          <w:szCs w:val="24"/>
        </w:rPr>
        <w:t>TELL</w:t>
      </w:r>
      <w:r>
        <w:rPr>
          <w:b/>
          <w:w w:val="99"/>
          <w:sz w:val="24"/>
          <w:szCs w:val="24"/>
        </w:rPr>
        <w:t>I</w:t>
      </w:r>
      <w:r>
        <w:rPr>
          <w:b/>
          <w:spacing w:val="-2"/>
          <w:w w:val="99"/>
          <w:sz w:val="24"/>
          <w:szCs w:val="24"/>
        </w:rPr>
        <w:t>G</w:t>
      </w:r>
      <w:r>
        <w:rPr>
          <w:b/>
          <w:spacing w:val="1"/>
          <w:w w:val="99"/>
          <w:sz w:val="24"/>
          <w:szCs w:val="24"/>
        </w:rPr>
        <w:t>E</w:t>
      </w:r>
      <w:r>
        <w:rPr>
          <w:b/>
          <w:w w:val="99"/>
          <w:sz w:val="24"/>
          <w:szCs w:val="24"/>
        </w:rPr>
        <w:t>NCE</w:t>
      </w:r>
      <w:r>
        <w:rPr>
          <w:b/>
          <w:spacing w:val="-12"/>
          <w:w w:val="99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M</w:t>
      </w:r>
      <w:r>
        <w:rPr>
          <w:b/>
          <w:sz w:val="24"/>
          <w:szCs w:val="24"/>
        </w:rPr>
        <w:t>AC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>E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LE</w:t>
      </w:r>
      <w:r>
        <w:rPr>
          <w:b/>
          <w:sz w:val="24"/>
          <w:szCs w:val="24"/>
        </w:rPr>
        <w:t xml:space="preserve">ARNING </w:t>
      </w:r>
      <w:r>
        <w:rPr>
          <w:b/>
          <w:spacing w:val="1"/>
          <w:sz w:val="24"/>
          <w:szCs w:val="24"/>
        </w:rPr>
        <w:t>Sub</w:t>
      </w:r>
      <w:r>
        <w:rPr>
          <w:b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ect</w:t>
      </w:r>
      <w:r>
        <w:rPr>
          <w:b/>
          <w:sz w:val="24"/>
          <w:szCs w:val="24"/>
        </w:rPr>
        <w:t>: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23432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SO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26"/>
          <w:sz w:val="24"/>
          <w:szCs w:val="24"/>
        </w:rPr>
        <w:t>W</w:t>
      </w:r>
      <w:r>
        <w:rPr>
          <w:b/>
          <w:sz w:val="24"/>
          <w:szCs w:val="24"/>
        </w:rPr>
        <w:t>ARE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ST</w:t>
      </w:r>
      <w:r>
        <w:rPr>
          <w:b/>
          <w:sz w:val="24"/>
          <w:szCs w:val="24"/>
        </w:rPr>
        <w:t>RUC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</w:t>
      </w:r>
    </w:p>
    <w:p w14:paraId="0DBAD47B" w14:textId="41E20A89" w:rsidR="00F843EA" w:rsidRDefault="00000000">
      <w:pPr>
        <w:spacing w:before="97"/>
        <w:ind w:left="113"/>
        <w:rPr>
          <w:sz w:val="24"/>
          <w:szCs w:val="24"/>
        </w:rPr>
      </w:pPr>
      <w:r>
        <w:pict w14:anchorId="042BF18C">
          <v:shape id="_x0000_s1032" type="#_x0000_t75" style="position:absolute;left:0;text-align:left;margin-left:58.55pt;margin-top:53.05pt;width:.7pt;height:1.9pt;z-index:-251655168;mso-position-horizontal-relative:page;mso-position-vertical-relative:page">
            <v:imagedata r:id="rId6" o:title=""/>
            <w10:wrap anchorx="page" anchory="page"/>
          </v:shape>
        </w:pic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No: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2</w:t>
      </w: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1623150</w:t>
      </w: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</w:t>
      </w:r>
      <w:r w:rsidR="00CB4FF4">
        <w:rPr>
          <w:b/>
          <w:sz w:val="24"/>
          <w:szCs w:val="24"/>
        </w:rPr>
        <w:t>59</w:t>
      </w:r>
    </w:p>
    <w:p w14:paraId="53762C4D" w14:textId="77777777" w:rsidR="00F843EA" w:rsidRDefault="00F843EA">
      <w:pPr>
        <w:spacing w:before="7" w:line="120" w:lineRule="exact"/>
        <w:rPr>
          <w:sz w:val="13"/>
          <w:szCs w:val="13"/>
        </w:rPr>
      </w:pPr>
    </w:p>
    <w:p w14:paraId="778E79F5" w14:textId="09E34D51" w:rsidR="00F843EA" w:rsidRDefault="00000000">
      <w:pPr>
        <w:ind w:left="113"/>
        <w:rPr>
          <w:sz w:val="24"/>
          <w:szCs w:val="24"/>
        </w:rPr>
      </w:pPr>
      <w:r>
        <w:rPr>
          <w:b/>
          <w:sz w:val="24"/>
          <w:szCs w:val="24"/>
        </w:rPr>
        <w:t>Nam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  <w:r>
        <w:rPr>
          <w:b/>
          <w:spacing w:val="-8"/>
          <w:sz w:val="24"/>
          <w:szCs w:val="24"/>
        </w:rPr>
        <w:t xml:space="preserve"> </w:t>
      </w:r>
      <w:r w:rsidR="00CB4FF4">
        <w:rPr>
          <w:b/>
          <w:sz w:val="24"/>
          <w:szCs w:val="24"/>
        </w:rPr>
        <w:t>SREELAAYAA S</w:t>
      </w:r>
    </w:p>
    <w:p w14:paraId="2FE9B31A" w14:textId="77777777" w:rsidR="00F843EA" w:rsidRDefault="00F843EA">
      <w:pPr>
        <w:spacing w:before="7" w:line="120" w:lineRule="exact"/>
        <w:rPr>
          <w:sz w:val="13"/>
          <w:szCs w:val="13"/>
        </w:rPr>
      </w:pPr>
    </w:p>
    <w:p w14:paraId="3388B31B" w14:textId="77777777" w:rsidR="00F843EA" w:rsidRDefault="00000000">
      <w:pPr>
        <w:ind w:left="113" w:right="-56"/>
        <w:rPr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ass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2"/>
          <w:sz w:val="24"/>
          <w:szCs w:val="24"/>
        </w:rPr>
        <w:t xml:space="preserve"> </w:t>
      </w:r>
      <w:proofErr w:type="gramStart"/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ect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proofErr w:type="spellEnd"/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yr</w:t>
      </w:r>
      <w:r>
        <w:rPr>
          <w:b/>
          <w:spacing w:val="-20"/>
          <w:sz w:val="24"/>
          <w:szCs w:val="24"/>
        </w:rPr>
        <w:t xml:space="preserve"> </w:t>
      </w:r>
      <w:r>
        <w:rPr>
          <w:b/>
          <w:sz w:val="24"/>
          <w:szCs w:val="24"/>
        </w:rPr>
        <w:t>AIML</w:t>
      </w:r>
      <w:r>
        <w:rPr>
          <w:b/>
          <w:spacing w:val="-20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</w:p>
    <w:p w14:paraId="1E4BD14D" w14:textId="77777777" w:rsidR="00F843EA" w:rsidRDefault="00000000">
      <w:pPr>
        <w:spacing w:before="9" w:line="120" w:lineRule="exact"/>
        <w:rPr>
          <w:sz w:val="13"/>
          <w:szCs w:val="13"/>
        </w:rPr>
      </w:pPr>
      <w:r>
        <w:br w:type="column"/>
      </w:r>
    </w:p>
    <w:p w14:paraId="5DA93D2E" w14:textId="77777777" w:rsidR="00F843EA" w:rsidRDefault="00F843EA">
      <w:pPr>
        <w:spacing w:line="200" w:lineRule="exact"/>
      </w:pPr>
    </w:p>
    <w:p w14:paraId="409CEF1E" w14:textId="77777777" w:rsidR="00F843EA" w:rsidRDefault="00F843EA">
      <w:pPr>
        <w:spacing w:line="200" w:lineRule="exact"/>
      </w:pPr>
    </w:p>
    <w:p w14:paraId="5F8E30D5" w14:textId="77777777" w:rsidR="00F843EA" w:rsidRDefault="00F843EA">
      <w:pPr>
        <w:spacing w:line="200" w:lineRule="exact"/>
      </w:pPr>
    </w:p>
    <w:p w14:paraId="6CF43A89" w14:textId="77777777" w:rsidR="00F843EA" w:rsidRDefault="00F843EA">
      <w:pPr>
        <w:spacing w:line="200" w:lineRule="exact"/>
      </w:pPr>
    </w:p>
    <w:p w14:paraId="70768DD5" w14:textId="77777777" w:rsidR="00F843EA" w:rsidRDefault="00F843EA">
      <w:pPr>
        <w:spacing w:line="200" w:lineRule="exact"/>
      </w:pPr>
    </w:p>
    <w:p w14:paraId="0F2C0C28" w14:textId="77777777" w:rsidR="00F843EA" w:rsidRDefault="00F843EA">
      <w:pPr>
        <w:spacing w:line="200" w:lineRule="exact"/>
      </w:pPr>
    </w:p>
    <w:p w14:paraId="27DB240A" w14:textId="77777777" w:rsidR="00F843EA" w:rsidRDefault="00000000">
      <w:pPr>
        <w:rPr>
          <w:sz w:val="24"/>
          <w:szCs w:val="24"/>
        </w:rPr>
        <w:sectPr w:rsidR="00F843EA">
          <w:type w:val="continuous"/>
          <w:pgSz w:w="12240" w:h="15840"/>
          <w:pgMar w:top="1340" w:right="1100" w:bottom="280" w:left="600" w:header="720" w:footer="720" w:gutter="0"/>
          <w:cols w:num="2" w:space="720" w:equalWidth="0">
            <w:col w:w="3827" w:space="1330"/>
            <w:col w:w="5383"/>
          </w:cols>
        </w:sectPr>
      </w:pPr>
      <w:r>
        <w:rPr>
          <w:b/>
          <w:sz w:val="24"/>
          <w:szCs w:val="24"/>
        </w:rPr>
        <w:t>IND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Page</w:t>
      </w:r>
    </w:p>
    <w:p w14:paraId="1D024E61" w14:textId="77777777" w:rsidR="00F843EA" w:rsidRDefault="00000000">
      <w:pPr>
        <w:spacing w:line="200" w:lineRule="exact"/>
      </w:pPr>
      <w:r>
        <w:pict w14:anchorId="24DE4D9F">
          <v:group id="_x0000_s1027" style="position:absolute;margin-left:22.05pt;margin-top:24.2pt;width:579.1pt;height:724.3pt;z-index:-251656192;mso-position-horizontal-relative:page;mso-position-vertical-relative:page" coordorigin="441,484" coordsize="11582,14486">
            <v:shape id="_x0000_s1031" style="position:absolute;left:456;top:499;width:11551;height:0" coordorigin="456,499" coordsize="11551,0" path="m456,499r11551,e" filled="f" strokeweight=".82pt">
              <v:path arrowok="t"/>
            </v:shape>
            <v:shape id="_x0000_s1030" style="position:absolute;left:449;top:492;width:0;height:14470" coordorigin="449,492" coordsize="0,14470" path="m449,492r,14470e" filled="f" strokeweight=".82pt">
              <v:path arrowok="t"/>
            </v:shape>
            <v:shape id="_x0000_s1029" style="position:absolute;left:456;top:14954;width:11551;height:0" coordorigin="456,14954" coordsize="11551,0" path="m456,14954r11551,e" filled="f" strokeweight=".82pt">
              <v:path arrowok="t"/>
            </v:shape>
            <v:shape id="_x0000_s1028" style="position:absolute;left:12014;top:492;width:0;height:14470" coordorigin="12014,492" coordsize="0,14470" path="m12014,492r,14470e" filled="f" strokeweight=".82pt">
              <v:path arrowok="t"/>
            </v:shape>
            <w10:wrap anchorx="page" anchory="page"/>
          </v:group>
        </w:pict>
      </w:r>
    </w:p>
    <w:p w14:paraId="7C85A24C" w14:textId="77777777" w:rsidR="00F843EA" w:rsidRDefault="00F843EA">
      <w:pPr>
        <w:spacing w:before="17" w:line="200" w:lineRule="exact"/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3475"/>
        <w:gridCol w:w="3125"/>
        <w:gridCol w:w="2400"/>
      </w:tblGrid>
      <w:tr w:rsidR="00F843EA" w14:paraId="194BDC82" w14:textId="77777777">
        <w:trPr>
          <w:trHeight w:hRule="exact" w:val="806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02D41" w14:textId="77777777" w:rsidR="00F843EA" w:rsidRDefault="00F843EA">
            <w:pPr>
              <w:spacing w:before="5" w:line="200" w:lineRule="exact"/>
            </w:pPr>
          </w:p>
          <w:p w14:paraId="5AC4E2F7" w14:textId="77777777" w:rsidR="00F843EA" w:rsidRDefault="00000000">
            <w:pPr>
              <w:ind w:left="366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.NO</w:t>
            </w:r>
          </w:p>
        </w:tc>
        <w:tc>
          <w:tcPr>
            <w:tcW w:w="3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3FB17" w14:textId="77777777" w:rsidR="00F843EA" w:rsidRDefault="00F843EA">
            <w:pPr>
              <w:spacing w:before="5" w:line="200" w:lineRule="exact"/>
            </w:pPr>
          </w:p>
          <w:p w14:paraId="210487A3" w14:textId="77777777" w:rsidR="00F843EA" w:rsidRDefault="00000000">
            <w:pPr>
              <w:ind w:left="109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3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oj</w:t>
            </w:r>
            <w:r>
              <w:rPr>
                <w:b/>
                <w:spacing w:val="-1"/>
                <w:sz w:val="24"/>
                <w:szCs w:val="24"/>
              </w:rPr>
              <w:t>ec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4295E" w14:textId="77777777" w:rsidR="00F843EA" w:rsidRDefault="00F843EA">
            <w:pPr>
              <w:spacing w:before="5" w:line="200" w:lineRule="exact"/>
            </w:pPr>
          </w:p>
          <w:p w14:paraId="7743DAFB" w14:textId="77777777" w:rsidR="00F843EA" w:rsidRDefault="00000000">
            <w:pPr>
              <w:ind w:left="1043" w:right="1040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Q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d</w:t>
            </w:r>
            <w:r>
              <w:rPr>
                <w:b/>
                <w:w w:val="99"/>
                <w:sz w:val="24"/>
                <w:szCs w:val="24"/>
              </w:rPr>
              <w:t>e</w:t>
            </w:r>
          </w:p>
        </w:tc>
        <w:tc>
          <w:tcPr>
            <w:tcW w:w="2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4B53D" w14:textId="77777777" w:rsidR="00F843EA" w:rsidRDefault="00F843EA">
            <w:pPr>
              <w:spacing w:before="5" w:line="200" w:lineRule="exact"/>
            </w:pPr>
          </w:p>
          <w:p w14:paraId="5E19A7EB" w14:textId="77777777" w:rsidR="00F843EA" w:rsidRDefault="00000000">
            <w:pPr>
              <w:ind w:left="695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Si</w:t>
            </w: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3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</w:p>
        </w:tc>
      </w:tr>
      <w:tr w:rsidR="00F843EA" w14:paraId="212BECBB" w14:textId="77777777">
        <w:trPr>
          <w:trHeight w:hRule="exact" w:val="3163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72904" w14:textId="77777777" w:rsidR="00F843EA" w:rsidRDefault="00F843EA">
            <w:pPr>
              <w:spacing w:line="200" w:lineRule="exact"/>
            </w:pPr>
          </w:p>
          <w:p w14:paraId="40CD445D" w14:textId="77777777" w:rsidR="00F843EA" w:rsidRDefault="00F843EA">
            <w:pPr>
              <w:spacing w:before="20" w:line="220" w:lineRule="exact"/>
              <w:rPr>
                <w:sz w:val="22"/>
                <w:szCs w:val="22"/>
              </w:rPr>
            </w:pPr>
          </w:p>
          <w:p w14:paraId="1DC46952" w14:textId="77777777" w:rsidR="00F843EA" w:rsidRDefault="00000000">
            <w:pPr>
              <w:ind w:left="544" w:right="544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1</w:t>
            </w:r>
          </w:p>
        </w:tc>
        <w:tc>
          <w:tcPr>
            <w:tcW w:w="3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937D9" w14:textId="77777777" w:rsidR="00F843EA" w:rsidRDefault="00F843EA">
            <w:pPr>
              <w:spacing w:line="200" w:lineRule="exact"/>
            </w:pPr>
          </w:p>
          <w:p w14:paraId="63B03721" w14:textId="77777777" w:rsidR="00F843EA" w:rsidRDefault="00F843EA">
            <w:pPr>
              <w:spacing w:before="14" w:line="240" w:lineRule="exact"/>
              <w:rPr>
                <w:sz w:val="24"/>
                <w:szCs w:val="24"/>
              </w:rPr>
            </w:pPr>
          </w:p>
          <w:p w14:paraId="7A3FC8C6" w14:textId="77777777" w:rsidR="00F843EA" w:rsidRDefault="00000000">
            <w:pPr>
              <w:ind w:left="405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MS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</w:t>
            </w:r>
            <w:r>
              <w:rPr>
                <w:b/>
                <w:spacing w:val="1"/>
                <w:sz w:val="24"/>
                <w:szCs w:val="24"/>
              </w:rPr>
              <w:t>ESS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G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Y</w:t>
            </w:r>
            <w:r>
              <w:rPr>
                <w:b/>
                <w:spacing w:val="1"/>
                <w:sz w:val="24"/>
                <w:szCs w:val="24"/>
              </w:rPr>
              <w:t>STE</w:t>
            </w:r>
            <w:r>
              <w:rPr>
                <w:b/>
                <w:sz w:val="24"/>
                <w:szCs w:val="24"/>
              </w:rPr>
              <w:t>M</w:t>
            </w:r>
          </w:p>
        </w:tc>
        <w:tc>
          <w:tcPr>
            <w:tcW w:w="3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64152" w14:textId="77777777" w:rsidR="00F843EA" w:rsidRDefault="00F843EA">
            <w:pPr>
              <w:spacing w:before="4" w:line="260" w:lineRule="exact"/>
              <w:rPr>
                <w:sz w:val="26"/>
                <w:szCs w:val="26"/>
              </w:rPr>
            </w:pPr>
          </w:p>
          <w:p w14:paraId="1704EE7D" w14:textId="59D49594" w:rsidR="00F843EA" w:rsidRDefault="00CB4FF4">
            <w:pPr>
              <w:ind w:left="244"/>
            </w:pPr>
            <w:r>
              <w:rPr>
                <w:noProof/>
              </w:rPr>
              <w:drawing>
                <wp:inline distT="0" distB="0" distL="0" distR="0" wp14:anchorId="4B7B31D2" wp14:editId="166067EC">
                  <wp:extent cx="1699260" cy="1699260"/>
                  <wp:effectExtent l="0" t="0" r="0" b="0"/>
                  <wp:docPr id="86084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4647" name="Picture 860846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DE317" w14:textId="77777777" w:rsidR="00F843EA" w:rsidRDefault="00F843EA">
            <w:pPr>
              <w:spacing w:before="14" w:line="200" w:lineRule="exact"/>
            </w:pPr>
          </w:p>
        </w:tc>
        <w:tc>
          <w:tcPr>
            <w:tcW w:w="2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DAD3D" w14:textId="77777777" w:rsidR="00F843EA" w:rsidRDefault="00F843EA"/>
        </w:tc>
      </w:tr>
    </w:tbl>
    <w:p w14:paraId="2D25872B" w14:textId="77777777" w:rsidR="004C6245" w:rsidRDefault="004C6245"/>
    <w:sectPr w:rsidR="004C6245">
      <w:type w:val="continuous"/>
      <w:pgSz w:w="12240" w:h="15840"/>
      <w:pgMar w:top="1340" w:right="11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04BFB"/>
    <w:multiLevelType w:val="multilevel"/>
    <w:tmpl w:val="25F0C3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844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EA"/>
    <w:rsid w:val="004C6245"/>
    <w:rsid w:val="00582FCC"/>
    <w:rsid w:val="00CB4FF4"/>
    <w:rsid w:val="00F8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4CDE3AAF"/>
  <w15:docId w15:val="{068D6DFD-7A47-4EA8-88E8-63B36FC1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DEVARAJAN L</cp:lastModifiedBy>
  <cp:revision>2</cp:revision>
  <dcterms:created xsi:type="dcterms:W3CDTF">2025-05-21T14:07:00Z</dcterms:created>
  <dcterms:modified xsi:type="dcterms:W3CDTF">2025-05-21T14:07:00Z</dcterms:modified>
</cp:coreProperties>
</file>